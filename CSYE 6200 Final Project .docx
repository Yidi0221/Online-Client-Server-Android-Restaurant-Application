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138" w:rsidRDefault="00720138" w:rsidP="00720138">
      <w:pPr>
        <w:autoSpaceDE w:val="0"/>
        <w:autoSpaceDN w:val="0"/>
        <w:adjustRightInd w:val="0"/>
        <w:rPr>
          <w:rFonts w:ascii="Times New Roman" w:hAnsi="Times New Roman" w:cs="Times New Roman"/>
          <w:color w:val="000000"/>
        </w:rPr>
      </w:pPr>
      <w:r w:rsidRPr="00720138">
        <w:rPr>
          <w:rFonts w:ascii="Times New Roman" w:hAnsi="Times New Roman" w:cs="Times New Roman"/>
          <w:color w:val="000000"/>
        </w:rPr>
        <w:drawing>
          <wp:inline distT="0" distB="0" distL="0" distR="0" wp14:anchorId="785BB48E" wp14:editId="09A07DA7">
            <wp:extent cx="5941172" cy="751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03364" cy="796904"/>
                    </a:xfrm>
                    <a:prstGeom prst="rect">
                      <a:avLst/>
                    </a:prstGeom>
                  </pic:spPr>
                </pic:pic>
              </a:graphicData>
            </a:graphic>
          </wp:inline>
        </w:drawing>
      </w:r>
    </w:p>
    <w:p w:rsidR="00720138" w:rsidRDefault="00720138" w:rsidP="00720138">
      <w:pPr>
        <w:autoSpaceDE w:val="0"/>
        <w:autoSpaceDN w:val="0"/>
        <w:adjustRightInd w:val="0"/>
        <w:spacing w:line="480" w:lineRule="auto"/>
        <w:rPr>
          <w:rFonts w:ascii="Times New Roman" w:hAnsi="Times New Roman" w:cs="Times New Roman"/>
          <w:b/>
          <w:bCs/>
          <w:color w:val="000000"/>
          <w:sz w:val="36"/>
          <w:szCs w:val="36"/>
        </w:rPr>
      </w:pPr>
    </w:p>
    <w:p w:rsidR="00720138" w:rsidRDefault="00720138" w:rsidP="00720138">
      <w:pPr>
        <w:autoSpaceDE w:val="0"/>
        <w:autoSpaceDN w:val="0"/>
        <w:adjustRightInd w:val="0"/>
        <w:spacing w:line="480" w:lineRule="auto"/>
        <w:rPr>
          <w:rFonts w:ascii="Times New Roman" w:hAnsi="Times New Roman" w:cs="Times New Roman"/>
          <w:b/>
          <w:bCs/>
          <w:color w:val="000000"/>
          <w:sz w:val="32"/>
          <w:szCs w:val="32"/>
          <w:u w:color="000000"/>
        </w:rPr>
      </w:pPr>
      <w:r>
        <w:rPr>
          <w:rFonts w:ascii="Times New Roman" w:hAnsi="Times New Roman" w:cs="Times New Roman"/>
          <w:b/>
          <w:bCs/>
          <w:color w:val="000000"/>
          <w:sz w:val="36"/>
          <w:szCs w:val="36"/>
        </w:rPr>
        <w:t xml:space="preserve">Instructor:  </w:t>
      </w:r>
      <w:r>
        <w:rPr>
          <w:rFonts w:ascii="Times New Roman" w:hAnsi="Times New Roman" w:cs="Times New Roman"/>
          <w:color w:val="000000"/>
          <w:sz w:val="36"/>
          <w:szCs w:val="36"/>
          <w:u w:val="single" w:color="000000"/>
        </w:rPr>
        <w:t xml:space="preserve">Mohsen D. </w:t>
      </w:r>
      <w:proofErr w:type="spellStart"/>
      <w:r>
        <w:rPr>
          <w:rFonts w:ascii="Times New Roman" w:hAnsi="Times New Roman" w:cs="Times New Roman"/>
          <w:color w:val="000000"/>
          <w:sz w:val="36"/>
          <w:szCs w:val="36"/>
          <w:u w:val="single" w:color="000000"/>
        </w:rPr>
        <w:t>Ghassemi</w:t>
      </w:r>
      <w:proofErr w:type="spellEnd"/>
      <w:r>
        <w:rPr>
          <w:rFonts w:ascii="Times New Roman" w:hAnsi="Times New Roman" w:cs="Times New Roman"/>
          <w:color w:val="000000"/>
          <w:u w:color="000000"/>
        </w:rPr>
        <w:t xml:space="preserve"> </w:t>
      </w:r>
    </w:p>
    <w:p w:rsidR="00720138" w:rsidRDefault="00720138" w:rsidP="00720138">
      <w:pPr>
        <w:autoSpaceDE w:val="0"/>
        <w:autoSpaceDN w:val="0"/>
        <w:adjustRightInd w:val="0"/>
        <w:spacing w:line="480" w:lineRule="auto"/>
        <w:rPr>
          <w:rFonts w:ascii="Times New Roman" w:hAnsi="Times New Roman" w:cs="Times New Roman"/>
          <w:b/>
          <w:bCs/>
          <w:color w:val="000000"/>
          <w:sz w:val="36"/>
          <w:szCs w:val="36"/>
          <w:u w:val="single" w:color="000000"/>
        </w:rPr>
      </w:pPr>
      <w:r>
        <w:rPr>
          <w:rFonts w:ascii="Times New Roman" w:hAnsi="Times New Roman" w:cs="Times New Roman"/>
          <w:b/>
          <w:bCs/>
          <w:color w:val="000000"/>
          <w:sz w:val="36"/>
          <w:szCs w:val="36"/>
          <w:u w:color="000000"/>
        </w:rPr>
        <w:t xml:space="preserve">Team:  </w:t>
      </w:r>
      <w:r>
        <w:rPr>
          <w:rFonts w:ascii="Times New Roman" w:hAnsi="Times New Roman" w:cs="Times New Roman"/>
          <w:color w:val="000000"/>
          <w:sz w:val="36"/>
          <w:szCs w:val="36"/>
          <w:u w:val="single" w:color="000000"/>
        </w:rPr>
        <w:t>Group 2</w:t>
      </w:r>
    </w:p>
    <w:p w:rsidR="00720138" w:rsidRDefault="00720138" w:rsidP="00720138">
      <w:pPr>
        <w:autoSpaceDE w:val="0"/>
        <w:autoSpaceDN w:val="0"/>
        <w:adjustRightInd w:val="0"/>
        <w:spacing w:line="480" w:lineRule="auto"/>
        <w:rPr>
          <w:rFonts w:ascii="Times New Roman" w:hAnsi="Times New Roman" w:cs="Times New Roman"/>
          <w:color w:val="000000"/>
          <w:sz w:val="36"/>
          <w:szCs w:val="36"/>
          <w:u w:color="000000"/>
        </w:rPr>
      </w:pPr>
      <w:r>
        <w:rPr>
          <w:rFonts w:ascii="Times New Roman" w:hAnsi="Times New Roman" w:cs="Times New Roman"/>
          <w:b/>
          <w:bCs/>
          <w:color w:val="000000"/>
          <w:sz w:val="36"/>
          <w:szCs w:val="36"/>
          <w:u w:color="000000"/>
        </w:rPr>
        <w:t xml:space="preserve">Members:  </w:t>
      </w:r>
      <w:proofErr w:type="spellStart"/>
      <w:r>
        <w:rPr>
          <w:rFonts w:ascii="Times New Roman" w:hAnsi="Times New Roman" w:cs="Times New Roman"/>
          <w:color w:val="000000"/>
          <w:sz w:val="36"/>
          <w:szCs w:val="36"/>
          <w:u w:val="single" w:color="000000"/>
        </w:rPr>
        <w:t>Yidi</w:t>
      </w:r>
      <w:proofErr w:type="spellEnd"/>
      <w:r>
        <w:rPr>
          <w:rFonts w:ascii="Times New Roman" w:hAnsi="Times New Roman" w:cs="Times New Roman"/>
          <w:color w:val="000000"/>
          <w:sz w:val="36"/>
          <w:szCs w:val="36"/>
          <w:u w:val="single" w:color="000000"/>
        </w:rPr>
        <w:t xml:space="preserve"> Xu, </w:t>
      </w:r>
      <w:proofErr w:type="spellStart"/>
      <w:r>
        <w:rPr>
          <w:rFonts w:ascii="Times New Roman" w:hAnsi="Times New Roman" w:cs="Times New Roman"/>
          <w:color w:val="000000"/>
          <w:sz w:val="36"/>
          <w:szCs w:val="36"/>
          <w:u w:val="single" w:color="000000"/>
        </w:rPr>
        <w:t>Shuojia</w:t>
      </w:r>
      <w:proofErr w:type="spellEnd"/>
      <w:r>
        <w:rPr>
          <w:rFonts w:ascii="Times New Roman" w:hAnsi="Times New Roman" w:cs="Times New Roman"/>
          <w:color w:val="000000"/>
          <w:sz w:val="36"/>
          <w:szCs w:val="36"/>
          <w:u w:val="single" w:color="000000"/>
        </w:rPr>
        <w:t xml:space="preserve"> Shen, Wei Xu</w:t>
      </w:r>
    </w:p>
    <w:p w:rsidR="00720138" w:rsidRDefault="00720138" w:rsidP="00720138">
      <w:pPr>
        <w:autoSpaceDE w:val="0"/>
        <w:autoSpaceDN w:val="0"/>
        <w:adjustRightInd w:val="0"/>
        <w:spacing w:line="480" w:lineRule="auto"/>
        <w:rPr>
          <w:rFonts w:ascii="Times New Roman" w:hAnsi="Times New Roman" w:cs="Times New Roman"/>
          <w:color w:val="000000"/>
          <w:sz w:val="36"/>
          <w:szCs w:val="36"/>
          <w:u w:val="single" w:color="000000"/>
        </w:rPr>
      </w:pPr>
      <w:r>
        <w:rPr>
          <w:rFonts w:ascii="Times New Roman" w:hAnsi="Times New Roman" w:cs="Times New Roman"/>
          <w:b/>
          <w:bCs/>
          <w:color w:val="000000"/>
          <w:sz w:val="36"/>
          <w:szCs w:val="36"/>
          <w:u w:color="000000"/>
        </w:rPr>
        <w:t xml:space="preserve">Project: </w:t>
      </w:r>
      <w:r>
        <w:rPr>
          <w:rFonts w:ascii="Times New Roman" w:hAnsi="Times New Roman" w:cs="Times New Roman"/>
          <w:color w:val="000000"/>
          <w:sz w:val="36"/>
          <w:szCs w:val="36"/>
          <w:u w:val="single" w:color="000000"/>
        </w:rPr>
        <w:t>Online Client/Server Android Restaurant Application</w:t>
      </w:r>
    </w:p>
    <w:p w:rsidR="00720138" w:rsidRDefault="00720138" w:rsidP="00720138">
      <w:pPr>
        <w:autoSpaceDE w:val="0"/>
        <w:autoSpaceDN w:val="0"/>
        <w:adjustRightInd w:val="0"/>
        <w:rPr>
          <w:rFonts w:ascii="Times New Roman" w:hAnsi="Times New Roman" w:cs="Times New Roman"/>
          <w:b/>
          <w:bCs/>
          <w:color w:val="000000"/>
          <w:sz w:val="36"/>
          <w:szCs w:val="36"/>
          <w:u w:color="000000"/>
        </w:rPr>
      </w:pPr>
      <w:r>
        <w:rPr>
          <w:rFonts w:ascii="Times New Roman" w:hAnsi="Times New Roman" w:cs="Times New Roman"/>
          <w:b/>
          <w:bCs/>
          <w:color w:val="000000"/>
          <w:sz w:val="36"/>
          <w:szCs w:val="36"/>
          <w:u w:color="000000"/>
        </w:rPr>
        <w:t xml:space="preserve">Date: </w:t>
      </w:r>
      <w:r>
        <w:rPr>
          <w:rFonts w:ascii="Times New Roman" w:hAnsi="Times New Roman" w:cs="Times New Roman"/>
          <w:color w:val="000000"/>
          <w:sz w:val="36"/>
          <w:szCs w:val="36"/>
          <w:u w:val="single" w:color="000000"/>
        </w:rPr>
        <w:t>April 18th, 2018</w:t>
      </w:r>
    </w:p>
    <w:p w:rsidR="00720138" w:rsidRDefault="00720138" w:rsidP="00720138">
      <w:pPr>
        <w:autoSpaceDE w:val="0"/>
        <w:autoSpaceDN w:val="0"/>
        <w:adjustRightInd w:val="0"/>
        <w:rPr>
          <w:rFonts w:ascii="Times New Roman" w:hAnsi="Times New Roman" w:cs="Times New Roman"/>
          <w:b/>
          <w:bCs/>
          <w:color w:val="000000"/>
          <w:sz w:val="32"/>
          <w:szCs w:val="32"/>
          <w:u w:color="000000"/>
        </w:rPr>
      </w:pPr>
    </w:p>
    <w:p w:rsidR="00720138" w:rsidRDefault="00720138" w:rsidP="00720138">
      <w:pPr>
        <w:autoSpaceDE w:val="0"/>
        <w:autoSpaceDN w:val="0"/>
        <w:adjustRightInd w:val="0"/>
        <w:spacing w:line="360" w:lineRule="auto"/>
        <w:rPr>
          <w:rFonts w:ascii="Times New Roman" w:hAnsi="Times New Roman" w:cs="Times New Roman"/>
          <w:b/>
          <w:bCs/>
          <w:color w:val="000000"/>
          <w:sz w:val="32"/>
          <w:szCs w:val="32"/>
          <w:u w:color="000000"/>
        </w:rPr>
      </w:pPr>
    </w:p>
    <w:p w:rsidR="00720138" w:rsidRDefault="00720138" w:rsidP="00720138">
      <w:pPr>
        <w:autoSpaceDE w:val="0"/>
        <w:autoSpaceDN w:val="0"/>
        <w:adjustRightInd w:val="0"/>
        <w:spacing w:line="360" w:lineRule="auto"/>
        <w:rPr>
          <w:rFonts w:ascii="Times New Roman" w:hAnsi="Times New Roman" w:cs="Times New Roman"/>
          <w:b/>
          <w:bCs/>
          <w:color w:val="000000"/>
          <w:sz w:val="32"/>
          <w:szCs w:val="32"/>
          <w:u w:color="000000"/>
        </w:rPr>
      </w:pPr>
    </w:p>
    <w:p w:rsidR="00720138" w:rsidRDefault="00720138" w:rsidP="00720138">
      <w:pPr>
        <w:numPr>
          <w:ilvl w:val="0"/>
          <w:numId w:val="20"/>
        </w:numPr>
        <w:tabs>
          <w:tab w:val="left" w:pos="360"/>
          <w:tab w:val="left" w:pos="720"/>
        </w:tabs>
        <w:autoSpaceDE w:val="0"/>
        <w:autoSpaceDN w:val="0"/>
        <w:adjustRightInd w:val="0"/>
        <w:spacing w:line="360" w:lineRule="auto"/>
        <w:rPr>
          <w:rFonts w:ascii="Times New Roman" w:hAnsi="Times New Roman" w:cs="Times New Roman"/>
          <w:b/>
          <w:bCs/>
          <w:color w:val="000000"/>
          <w:sz w:val="32"/>
          <w:szCs w:val="32"/>
          <w:u w:color="000000"/>
        </w:rPr>
      </w:pPr>
      <w:r>
        <w:rPr>
          <w:rFonts w:ascii="Times New Roman" w:hAnsi="Times New Roman" w:cs="Times New Roman"/>
          <w:b/>
          <w:bCs/>
          <w:color w:val="000000"/>
          <w:sz w:val="32"/>
          <w:szCs w:val="32"/>
          <w:u w:color="000000"/>
        </w:rPr>
        <w:t>Introduction</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xml:space="preserve">With the rapid development of information technology, Android application have been increasing in recent years. </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xml:space="preserve">The advantage of the Android application: </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xml:space="preserve">- Mobile application is convenient to carry </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xml:space="preserve">- Global partnerships and large install base </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Powerful development framework</w:t>
      </w:r>
      <w:r>
        <w:rPr>
          <w:rFonts w:ascii="MS Mincho" w:eastAsia="MS Mincho" w:hAnsi="MS Mincho" w:cs="MS Mincho" w:hint="eastAsia"/>
          <w:color w:val="000000"/>
          <w:u w:color="000000"/>
        </w:rPr>
        <w:t> </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xml:space="preserve">- Open marketplace for distributing apps </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xml:space="preserve">Based on these advantages, we have developed an Online Client/Server Android Restaurant Food Ordering Application. Assumption has been made that the restaurant is using internet technology </w:t>
      </w:r>
      <w:r>
        <w:rPr>
          <w:rFonts w:ascii="Times New Roman" w:hAnsi="Times New Roman" w:cs="Times New Roman"/>
          <w:color w:val="000000"/>
          <w:u w:color="000000"/>
        </w:rPr>
        <w:lastRenderedPageBreak/>
        <w:t xml:space="preserve">to run its business. The customer could use mobile devices ordering food online and pick up when the food is ready. </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p>
    <w:p w:rsidR="00720138" w:rsidRDefault="00720138" w:rsidP="00720138">
      <w:pPr>
        <w:numPr>
          <w:ilvl w:val="0"/>
          <w:numId w:val="21"/>
        </w:numPr>
        <w:tabs>
          <w:tab w:val="left" w:pos="360"/>
          <w:tab w:val="left" w:pos="720"/>
        </w:tabs>
        <w:autoSpaceDE w:val="0"/>
        <w:autoSpaceDN w:val="0"/>
        <w:adjustRightInd w:val="0"/>
        <w:spacing w:after="240" w:line="360" w:lineRule="auto"/>
        <w:jc w:val="both"/>
        <w:rPr>
          <w:rFonts w:ascii="Times New Roman" w:hAnsi="Times New Roman" w:cs="Times New Roman"/>
          <w:b/>
          <w:bCs/>
          <w:color w:val="000000"/>
          <w:sz w:val="32"/>
          <w:szCs w:val="32"/>
          <w:u w:color="000000"/>
        </w:rPr>
      </w:pPr>
      <w:r>
        <w:rPr>
          <w:rFonts w:ascii="Times New Roman" w:hAnsi="Times New Roman" w:cs="Times New Roman"/>
          <w:b/>
          <w:bCs/>
          <w:color w:val="000000"/>
          <w:sz w:val="32"/>
          <w:szCs w:val="32"/>
          <w:u w:color="000000"/>
        </w:rPr>
        <w:t>Technology Overview</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xml:space="preserve">In general, we used Producer-Consumer pattern, socket communication, multiple threads, and Handler &amp; </w:t>
      </w:r>
      <w:proofErr w:type="spellStart"/>
      <w:r>
        <w:rPr>
          <w:rFonts w:ascii="Times New Roman" w:hAnsi="Times New Roman" w:cs="Times New Roman"/>
          <w:color w:val="000000"/>
          <w:u w:color="000000"/>
        </w:rPr>
        <w:t>Looper</w:t>
      </w:r>
      <w:proofErr w:type="spellEnd"/>
      <w:r>
        <w:rPr>
          <w:rFonts w:ascii="Times New Roman" w:hAnsi="Times New Roman" w:cs="Times New Roman"/>
          <w:color w:val="000000"/>
          <w:u w:color="000000"/>
        </w:rPr>
        <w:t xml:space="preserve"> to develop this application. The main activity shows as follow: </w:t>
      </w:r>
    </w:p>
    <w:p w:rsidR="00720138" w:rsidRDefault="00720138" w:rsidP="00720138">
      <w:pPr>
        <w:autoSpaceDE w:val="0"/>
        <w:autoSpaceDN w:val="0"/>
        <w:adjustRightInd w:val="0"/>
        <w:spacing w:after="240" w:line="360" w:lineRule="atLeast"/>
        <w:rPr>
          <w:rFonts w:ascii="Times New Roman" w:hAnsi="Times New Roman" w:cs="Times New Roman"/>
          <w:color w:val="000000"/>
          <w:sz w:val="32"/>
          <w:szCs w:val="32"/>
          <w:u w:color="000000"/>
        </w:rPr>
      </w:pPr>
      <w:r>
        <w:rPr>
          <w:rFonts w:ascii="Times New Roman" w:hAnsi="Times New Roman" w:cs="Times New Roman"/>
          <w:noProof/>
          <w:color w:val="000000"/>
          <w:sz w:val="32"/>
          <w:szCs w:val="32"/>
          <w:u w:color="000000"/>
        </w:rPr>
        <w:drawing>
          <wp:inline distT="0" distB="0" distL="0" distR="0">
            <wp:extent cx="5927271" cy="4494847"/>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576" cy="4502662"/>
                    </a:xfrm>
                    <a:prstGeom prst="rect">
                      <a:avLst/>
                    </a:prstGeom>
                    <a:noFill/>
                    <a:ln>
                      <a:noFill/>
                    </a:ln>
                  </pic:spPr>
                </pic:pic>
              </a:graphicData>
            </a:graphic>
          </wp:inline>
        </w:drawing>
      </w:r>
    </w:p>
    <w:p w:rsidR="00720138" w:rsidRDefault="00720138" w:rsidP="00720138">
      <w:pPr>
        <w:autoSpaceDE w:val="0"/>
        <w:autoSpaceDN w:val="0"/>
        <w:adjustRightInd w:val="0"/>
        <w:spacing w:after="240" w:line="360" w:lineRule="atLeast"/>
        <w:rPr>
          <w:rFonts w:ascii="Times New Roman" w:hAnsi="Times New Roman" w:cs="Times New Roman"/>
          <w:color w:val="000000"/>
          <w:sz w:val="32"/>
          <w:szCs w:val="32"/>
          <w:u w:color="000000"/>
        </w:rPr>
      </w:pP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xml:space="preserve">We included one Jar package in both Client and Server applications, which includes: </w:t>
      </w:r>
      <w:proofErr w:type="spellStart"/>
      <w:r>
        <w:rPr>
          <w:rFonts w:ascii="Times New Roman" w:hAnsi="Times New Roman" w:cs="Times New Roman"/>
          <w:color w:val="000000"/>
          <w:u w:color="000000"/>
        </w:rPr>
        <w:t>ClientOrder</w:t>
      </w:r>
      <w:proofErr w:type="spellEnd"/>
      <w:r>
        <w:rPr>
          <w:rFonts w:ascii="Times New Roman" w:hAnsi="Times New Roman" w:cs="Times New Roman"/>
          <w:color w:val="000000"/>
          <w:u w:color="000000"/>
        </w:rPr>
        <w:t xml:space="preserve">, Contacts, </w:t>
      </w:r>
      <w:proofErr w:type="spellStart"/>
      <w:r>
        <w:rPr>
          <w:rFonts w:ascii="Times New Roman" w:hAnsi="Times New Roman" w:cs="Times New Roman"/>
          <w:color w:val="000000"/>
          <w:u w:color="000000"/>
        </w:rPr>
        <w:t>OrderCommand</w:t>
      </w:r>
      <w:proofErr w:type="spellEnd"/>
      <w:r>
        <w:rPr>
          <w:rFonts w:ascii="Times New Roman" w:hAnsi="Times New Roman" w:cs="Times New Roman"/>
          <w:color w:val="000000"/>
          <w:u w:color="000000"/>
        </w:rPr>
        <w:t xml:space="preserve">, </w:t>
      </w:r>
      <w:proofErr w:type="spellStart"/>
      <w:r>
        <w:rPr>
          <w:rFonts w:ascii="Times New Roman" w:hAnsi="Times New Roman" w:cs="Times New Roman"/>
          <w:color w:val="000000"/>
          <w:u w:color="000000"/>
        </w:rPr>
        <w:t>OrderDetails</w:t>
      </w:r>
      <w:proofErr w:type="spellEnd"/>
      <w:r>
        <w:rPr>
          <w:rFonts w:ascii="Times New Roman" w:hAnsi="Times New Roman" w:cs="Times New Roman"/>
          <w:color w:val="000000"/>
          <w:u w:color="000000"/>
        </w:rPr>
        <w:t xml:space="preserve">, </w:t>
      </w:r>
      <w:proofErr w:type="spellStart"/>
      <w:r>
        <w:rPr>
          <w:rFonts w:ascii="Times New Roman" w:hAnsi="Times New Roman" w:cs="Times New Roman"/>
          <w:color w:val="000000"/>
          <w:u w:color="000000"/>
        </w:rPr>
        <w:t>OrderRespond</w:t>
      </w:r>
      <w:proofErr w:type="spellEnd"/>
      <w:r>
        <w:rPr>
          <w:rFonts w:ascii="Times New Roman" w:hAnsi="Times New Roman" w:cs="Times New Roman"/>
          <w:color w:val="000000"/>
          <w:u w:color="000000"/>
        </w:rPr>
        <w:t xml:space="preserve">. In addition, we built Socket to communicate with these two applications. In both ends, we created one socket receiver thread to </w:t>
      </w:r>
      <w:r>
        <w:rPr>
          <w:rFonts w:ascii="Times New Roman" w:hAnsi="Times New Roman" w:cs="Times New Roman"/>
          <w:color w:val="000000"/>
          <w:u w:color="000000"/>
        </w:rPr>
        <w:lastRenderedPageBreak/>
        <w:t xml:space="preserve">receive from the sender from the other side. For example, we could receive </w:t>
      </w:r>
      <w:proofErr w:type="spellStart"/>
      <w:r>
        <w:rPr>
          <w:rFonts w:ascii="Times New Roman" w:hAnsi="Times New Roman" w:cs="Times New Roman"/>
          <w:color w:val="000000"/>
          <w:u w:color="000000"/>
        </w:rPr>
        <w:t>OrderCommand</w:t>
      </w:r>
      <w:proofErr w:type="spellEnd"/>
      <w:r>
        <w:rPr>
          <w:rFonts w:ascii="Times New Roman" w:hAnsi="Times New Roman" w:cs="Times New Roman"/>
          <w:color w:val="000000"/>
          <w:u w:color="000000"/>
        </w:rPr>
        <w:t xml:space="preserve"> from Client Socket Sender Thread in Server side, and we could receive </w:t>
      </w:r>
      <w:proofErr w:type="spellStart"/>
      <w:r>
        <w:rPr>
          <w:rFonts w:ascii="Times New Roman" w:hAnsi="Times New Roman" w:cs="Times New Roman"/>
          <w:color w:val="000000"/>
          <w:u w:color="000000"/>
        </w:rPr>
        <w:t>OrderRespond</w:t>
      </w:r>
      <w:proofErr w:type="spellEnd"/>
      <w:r>
        <w:rPr>
          <w:rFonts w:ascii="Times New Roman" w:hAnsi="Times New Roman" w:cs="Times New Roman"/>
          <w:color w:val="000000"/>
          <w:u w:color="000000"/>
        </w:rPr>
        <w:t xml:space="preserve"> from Server Socket Sender in Client side. Furthermore, we created five threads: UI Thread, which is to update UI; Socket Server Thread, which is to communicate with both applications; Prepare Thread, which is to prepare orders from customers; Package Thread, which is to package and deliver orders to customers; Inventory Thread, which is to check availability of orders.</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p>
    <w:p w:rsidR="00720138" w:rsidRPr="00720138" w:rsidRDefault="00720138" w:rsidP="00720138">
      <w:pPr>
        <w:numPr>
          <w:ilvl w:val="0"/>
          <w:numId w:val="22"/>
        </w:numPr>
        <w:tabs>
          <w:tab w:val="left" w:pos="360"/>
          <w:tab w:val="left" w:pos="720"/>
        </w:tabs>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b/>
          <w:bCs/>
          <w:color w:val="000000"/>
          <w:sz w:val="32"/>
          <w:szCs w:val="32"/>
          <w:u w:color="000000"/>
        </w:rPr>
        <w:t xml:space="preserve">Flow Charts </w:t>
      </w:r>
    </w:p>
    <w:p w:rsidR="00720138" w:rsidRDefault="00720138" w:rsidP="00720138">
      <w:pPr>
        <w:numPr>
          <w:ilvl w:val="0"/>
          <w:numId w:val="4"/>
        </w:numPr>
        <w:tabs>
          <w:tab w:val="left" w:pos="360"/>
          <w:tab w:val="left" w:pos="720"/>
        </w:tabs>
        <w:autoSpaceDE w:val="0"/>
        <w:autoSpaceDN w:val="0"/>
        <w:adjustRightInd w:val="0"/>
        <w:spacing w:after="240" w:line="360" w:lineRule="atLeast"/>
        <w:ind w:hanging="720"/>
        <w:rPr>
          <w:rFonts w:ascii="Times New Roman" w:hAnsi="Times New Roman" w:cs="Times New Roman"/>
          <w:color w:val="000000"/>
          <w:u w:color="000000"/>
        </w:rPr>
      </w:pPr>
      <w:r>
        <w:rPr>
          <w:rFonts w:ascii="Times New Roman" w:hAnsi="Times New Roman" w:cs="Times New Roman"/>
          <w:color w:val="000000"/>
          <w:u w:color="000000"/>
        </w:rPr>
        <w:t>Server</w:t>
      </w:r>
    </w:p>
    <w:p w:rsidR="00720138" w:rsidRDefault="00720138" w:rsidP="00720138">
      <w:pPr>
        <w:autoSpaceDE w:val="0"/>
        <w:autoSpaceDN w:val="0"/>
        <w:adjustRightInd w:val="0"/>
        <w:spacing w:after="240" w:line="360" w:lineRule="atLeast"/>
        <w:rPr>
          <w:rFonts w:ascii="Times New Roman" w:hAnsi="Times New Roman" w:cs="Times New Roman"/>
          <w:color w:val="000000"/>
          <w:sz w:val="32"/>
          <w:szCs w:val="32"/>
          <w:u w:color="000000"/>
        </w:rPr>
      </w:pPr>
      <w:r>
        <w:rPr>
          <w:rFonts w:ascii="Times New Roman" w:hAnsi="Times New Roman" w:cs="Times New Roman"/>
          <w:noProof/>
          <w:color w:val="000000"/>
          <w:sz w:val="32"/>
          <w:szCs w:val="32"/>
          <w:u w:color="000000"/>
        </w:rPr>
        <w:drawing>
          <wp:inline distT="0" distB="0" distL="0" distR="0">
            <wp:extent cx="5919107" cy="310626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2541" cy="3118564"/>
                    </a:xfrm>
                    <a:prstGeom prst="rect">
                      <a:avLst/>
                    </a:prstGeom>
                    <a:noFill/>
                    <a:ln>
                      <a:noFill/>
                    </a:ln>
                  </pic:spPr>
                </pic:pic>
              </a:graphicData>
            </a:graphic>
          </wp:inline>
        </w:drawing>
      </w:r>
    </w:p>
    <w:p w:rsidR="00720138" w:rsidRDefault="00720138" w:rsidP="00720138">
      <w:pPr>
        <w:autoSpaceDE w:val="0"/>
        <w:autoSpaceDN w:val="0"/>
        <w:adjustRightInd w:val="0"/>
        <w:spacing w:after="240" w:line="360" w:lineRule="atLeast"/>
        <w:rPr>
          <w:rFonts w:ascii="Times New Roman" w:hAnsi="Times New Roman" w:cs="Times New Roman"/>
          <w:color w:val="000000"/>
          <w:sz w:val="32"/>
          <w:szCs w:val="32"/>
          <w:u w:color="000000"/>
        </w:rPr>
      </w:pP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 xml:space="preserve">The server got connected with client by socket server thread. Order should be check availability, if it is available, the order will be confirmed, and send </w:t>
      </w:r>
      <w:proofErr w:type="spellStart"/>
      <w:r>
        <w:rPr>
          <w:rFonts w:ascii="Times New Roman" w:hAnsi="Times New Roman" w:cs="Times New Roman"/>
          <w:color w:val="000000"/>
          <w:u w:color="000000"/>
        </w:rPr>
        <w:t>OrderRepond</w:t>
      </w:r>
      <w:proofErr w:type="spellEnd"/>
      <w:r>
        <w:rPr>
          <w:rFonts w:ascii="Times New Roman" w:hAnsi="Times New Roman" w:cs="Times New Roman"/>
          <w:color w:val="000000"/>
          <w:u w:color="000000"/>
        </w:rPr>
        <w:t xml:space="preserve">: Confirmed to client. If the order is fully unavailable, then it will be canceled automatically. If the order is partially available, it will send </w:t>
      </w:r>
      <w:proofErr w:type="spellStart"/>
      <w:r>
        <w:rPr>
          <w:rFonts w:ascii="Times New Roman" w:hAnsi="Times New Roman" w:cs="Times New Roman"/>
          <w:color w:val="000000"/>
          <w:u w:color="000000"/>
        </w:rPr>
        <w:t>OrderRepond</w:t>
      </w:r>
      <w:proofErr w:type="spellEnd"/>
      <w:r>
        <w:rPr>
          <w:rFonts w:ascii="Times New Roman" w:hAnsi="Times New Roman" w:cs="Times New Roman"/>
          <w:color w:val="000000"/>
          <w:u w:color="000000"/>
        </w:rPr>
        <w:t xml:space="preserve">: </w:t>
      </w:r>
      <w:proofErr w:type="spellStart"/>
      <w:r>
        <w:rPr>
          <w:rFonts w:ascii="Times New Roman" w:hAnsi="Times New Roman" w:cs="Times New Roman"/>
          <w:color w:val="000000"/>
          <w:u w:color="000000"/>
        </w:rPr>
        <w:t>IfContinue</w:t>
      </w:r>
      <w:proofErr w:type="spellEnd"/>
      <w:r>
        <w:rPr>
          <w:rFonts w:ascii="Times New Roman" w:hAnsi="Times New Roman" w:cs="Times New Roman"/>
          <w:color w:val="000000"/>
          <w:u w:color="000000"/>
        </w:rPr>
        <w:t xml:space="preserve"> to client. The client will decide whether continued. If yes, then the order will be check availability again, and send </w:t>
      </w:r>
      <w:proofErr w:type="spellStart"/>
      <w:r>
        <w:rPr>
          <w:rFonts w:ascii="Times New Roman" w:hAnsi="Times New Roman" w:cs="Times New Roman"/>
          <w:color w:val="000000"/>
          <w:u w:color="000000"/>
        </w:rPr>
        <w:t>OrderRepond</w:t>
      </w:r>
      <w:proofErr w:type="spellEnd"/>
      <w:r>
        <w:rPr>
          <w:rFonts w:ascii="Times New Roman" w:hAnsi="Times New Roman" w:cs="Times New Roman"/>
          <w:color w:val="000000"/>
          <w:u w:color="000000"/>
        </w:rPr>
        <w:t>: Confirmed to client. If no, the order will be canceled.</w:t>
      </w:r>
    </w:p>
    <w:p w:rsidR="00720138" w:rsidRDefault="00720138" w:rsidP="00720138">
      <w:pPr>
        <w:numPr>
          <w:ilvl w:val="0"/>
          <w:numId w:val="5"/>
        </w:numPr>
        <w:tabs>
          <w:tab w:val="left" w:pos="360"/>
          <w:tab w:val="left" w:pos="720"/>
        </w:tabs>
        <w:autoSpaceDE w:val="0"/>
        <w:autoSpaceDN w:val="0"/>
        <w:adjustRightInd w:val="0"/>
        <w:spacing w:after="240" w:line="360" w:lineRule="auto"/>
        <w:ind w:hanging="720"/>
        <w:jc w:val="both"/>
        <w:rPr>
          <w:rFonts w:ascii="Times New Roman" w:hAnsi="Times New Roman" w:cs="Times New Roman"/>
          <w:color w:val="000000"/>
          <w:u w:color="000000"/>
        </w:rPr>
      </w:pPr>
      <w:r>
        <w:rPr>
          <w:rFonts w:ascii="Times New Roman" w:hAnsi="Times New Roman" w:cs="Times New Roman"/>
          <w:color w:val="000000"/>
          <w:u w:color="000000"/>
        </w:rPr>
        <w:lastRenderedPageBreak/>
        <w:t>Client</w:t>
      </w: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noProof/>
          <w:color w:val="000000"/>
          <w:sz w:val="32"/>
          <w:szCs w:val="32"/>
          <w:u w:color="000000"/>
        </w:rPr>
        <w:drawing>
          <wp:inline distT="0" distB="0" distL="0" distR="0">
            <wp:extent cx="5886450" cy="41557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2172" cy="4159772"/>
                    </a:xfrm>
                    <a:prstGeom prst="rect">
                      <a:avLst/>
                    </a:prstGeom>
                    <a:noFill/>
                    <a:ln>
                      <a:noFill/>
                    </a:ln>
                  </pic:spPr>
                </pic:pic>
              </a:graphicData>
            </a:graphic>
          </wp:inline>
        </w:drawing>
      </w:r>
    </w:p>
    <w:p w:rsidR="00720138" w:rsidRDefault="00720138" w:rsidP="00720138">
      <w:pPr>
        <w:autoSpaceDE w:val="0"/>
        <w:autoSpaceDN w:val="0"/>
        <w:adjustRightInd w:val="0"/>
        <w:spacing w:after="240" w:line="360" w:lineRule="atLeast"/>
        <w:rPr>
          <w:rFonts w:ascii="Times New Roman" w:hAnsi="Times New Roman" w:cs="Times New Roman"/>
          <w:color w:val="000000"/>
          <w:sz w:val="32"/>
          <w:szCs w:val="32"/>
          <w:u w:color="000000"/>
        </w:rPr>
      </w:pPr>
    </w:p>
    <w:p w:rsidR="00720138" w:rsidRDefault="00720138" w:rsidP="00720138">
      <w:pPr>
        <w:autoSpaceDE w:val="0"/>
        <w:autoSpaceDN w:val="0"/>
        <w:adjustRightInd w:val="0"/>
        <w:spacing w:after="240" w:line="360" w:lineRule="auto"/>
        <w:jc w:val="both"/>
        <w:rPr>
          <w:rFonts w:ascii="Times New Roman" w:hAnsi="Times New Roman" w:cs="Times New Roman"/>
          <w:color w:val="000000"/>
          <w:u w:color="000000"/>
        </w:rPr>
      </w:pPr>
      <w:r>
        <w:rPr>
          <w:rFonts w:ascii="Times New Roman" w:hAnsi="Times New Roman" w:cs="Times New Roman"/>
          <w:color w:val="000000"/>
          <w:u w:color="000000"/>
        </w:rPr>
        <w:t>The client submitted the order, if it is confirmed, then he/she will wait for order status update. If the order is not confirmed, it will be canceled automatically. If the order is partially available, the client should choose whether continue. If yes, the client will wait for order status update. If not, the order will be canceled.</w:t>
      </w:r>
    </w:p>
    <w:p w:rsidR="00720138" w:rsidRDefault="00720138" w:rsidP="00720138">
      <w:pPr>
        <w:autoSpaceDE w:val="0"/>
        <w:autoSpaceDN w:val="0"/>
        <w:adjustRightInd w:val="0"/>
        <w:spacing w:after="240" w:line="360" w:lineRule="auto"/>
        <w:ind w:left="720"/>
        <w:jc w:val="both"/>
        <w:rPr>
          <w:rFonts w:ascii="Times New Roman" w:hAnsi="Times New Roman" w:cs="Times New Roman"/>
          <w:b/>
          <w:bCs/>
          <w:color w:val="000000"/>
          <w:sz w:val="32"/>
          <w:szCs w:val="32"/>
          <w:u w:color="000000"/>
        </w:rPr>
      </w:pPr>
    </w:p>
    <w:p w:rsidR="00720138" w:rsidRPr="00720138" w:rsidRDefault="00720138" w:rsidP="00720138">
      <w:pPr>
        <w:pStyle w:val="ListParagraph"/>
        <w:numPr>
          <w:ilvl w:val="0"/>
          <w:numId w:val="22"/>
        </w:numPr>
        <w:tabs>
          <w:tab w:val="left" w:pos="360"/>
          <w:tab w:val="left" w:pos="720"/>
        </w:tabs>
        <w:autoSpaceDE w:val="0"/>
        <w:autoSpaceDN w:val="0"/>
        <w:adjustRightInd w:val="0"/>
        <w:spacing w:after="240" w:line="360" w:lineRule="auto"/>
        <w:jc w:val="both"/>
        <w:rPr>
          <w:rFonts w:ascii="Times New Roman" w:hAnsi="Times New Roman" w:cs="Times New Roman"/>
          <w:b/>
          <w:bCs/>
          <w:color w:val="000000"/>
          <w:sz w:val="32"/>
          <w:szCs w:val="32"/>
          <w:u w:color="000000"/>
        </w:rPr>
      </w:pPr>
      <w:r w:rsidRPr="00720138">
        <w:rPr>
          <w:rFonts w:ascii="Times New Roman" w:hAnsi="Times New Roman" w:cs="Times New Roman"/>
          <w:b/>
          <w:bCs/>
          <w:color w:val="000000"/>
          <w:sz w:val="32"/>
          <w:szCs w:val="32"/>
          <w:u w:color="000000"/>
        </w:rPr>
        <w:t>Design Pattern</w:t>
      </w:r>
    </w:p>
    <w:p w:rsidR="00720138" w:rsidRDefault="00720138" w:rsidP="00720138">
      <w:pPr>
        <w:numPr>
          <w:ilvl w:val="0"/>
          <w:numId w:val="7"/>
        </w:numPr>
        <w:tabs>
          <w:tab w:val="left" w:pos="360"/>
          <w:tab w:val="left" w:pos="720"/>
        </w:tabs>
        <w:autoSpaceDE w:val="0"/>
        <w:autoSpaceDN w:val="0"/>
        <w:adjustRightInd w:val="0"/>
        <w:spacing w:after="240" w:line="360" w:lineRule="auto"/>
        <w:ind w:hanging="720"/>
        <w:jc w:val="both"/>
        <w:rPr>
          <w:rFonts w:ascii="Times New Roman" w:hAnsi="Times New Roman" w:cs="Times New Roman"/>
          <w:color w:val="000000"/>
          <w:u w:color="000000"/>
        </w:rPr>
      </w:pPr>
      <w:r>
        <w:rPr>
          <w:rFonts w:ascii="Times New Roman" w:hAnsi="Times New Roman" w:cs="Times New Roman"/>
          <w:color w:val="000000"/>
          <w:u w:color="000000"/>
        </w:rPr>
        <w:t>Producer-Consumer Pattern</w:t>
      </w:r>
    </w:p>
    <w:p w:rsidR="00720138" w:rsidRDefault="00720138" w:rsidP="00720138">
      <w:pPr>
        <w:autoSpaceDE w:val="0"/>
        <w:autoSpaceDN w:val="0"/>
        <w:adjustRightInd w:val="0"/>
        <w:spacing w:after="240" w:line="360" w:lineRule="auto"/>
        <w:ind w:left="720"/>
        <w:jc w:val="both"/>
        <w:rPr>
          <w:rFonts w:ascii="Times New Roman" w:hAnsi="Times New Roman" w:cs="Times New Roman"/>
          <w:color w:val="000000"/>
          <w:u w:color="000000"/>
        </w:rPr>
      </w:pPr>
      <w:r>
        <w:rPr>
          <w:rFonts w:ascii="Times New Roman" w:hAnsi="Times New Roman" w:cs="Times New Roman"/>
          <w:color w:val="1D1D1D"/>
          <w:u w:color="000000"/>
        </w:rPr>
        <w:lastRenderedPageBreak/>
        <w:t>The Producer Consumer pattern is an ideal way of separating work that needs to be done from the execution of that work. the Producer Consumer pattern contains two major components, which are usually linked by a queue. This means that the separation of the work that needs doing from the execution of that work is achieved by the Producer placing items of work on the queue for later processing instead of dealing with them the moment they are identified.</w:t>
      </w:r>
      <w:r>
        <w:rPr>
          <w:rFonts w:ascii="Times New Roman" w:hAnsi="Times New Roman" w:cs="Times New Roman"/>
          <w:color w:val="1D1D1D"/>
          <w:sz w:val="29"/>
          <w:szCs w:val="29"/>
          <w:u w:color="000000"/>
        </w:rPr>
        <w:t xml:space="preserve"> </w:t>
      </w:r>
      <w:r>
        <w:rPr>
          <w:rFonts w:ascii="Times New Roman" w:hAnsi="Times New Roman" w:cs="Times New Roman"/>
          <w:color w:val="1D1D1D"/>
          <w:u w:color="000000"/>
        </w:rPr>
        <w:t xml:space="preserve">The Consumer is then free to remove the work item from the queue for processing at any time in the future. This decoupling means that Producers don't care how each item of work will be processed, how many consumers will be processing it or how many other producers there are. It's a fire and forget world as far as they're concerned. Likewise, consumers don't need to know where the work item came from, who put it in the queue, and how many other producers and consumers there are. All they need to do is to grab some work from the queue and process it. We used </w:t>
      </w:r>
      <w:proofErr w:type="spellStart"/>
      <w:r>
        <w:rPr>
          <w:rFonts w:ascii="Times New Roman" w:hAnsi="Times New Roman" w:cs="Times New Roman"/>
          <w:color w:val="1D1D1D"/>
          <w:u w:color="000000"/>
        </w:rPr>
        <w:t>LinkedBlockingQueue</w:t>
      </w:r>
      <w:proofErr w:type="spellEnd"/>
      <w:r>
        <w:rPr>
          <w:rFonts w:ascii="Times New Roman" w:hAnsi="Times New Roman" w:cs="Times New Roman"/>
          <w:color w:val="1D1D1D"/>
          <w:u w:color="000000"/>
        </w:rPr>
        <w:t xml:space="preserve"> to achieve the goal. </w:t>
      </w:r>
    </w:p>
    <w:p w:rsidR="00720138" w:rsidRDefault="00720138" w:rsidP="00720138">
      <w:pPr>
        <w:autoSpaceDE w:val="0"/>
        <w:autoSpaceDN w:val="0"/>
        <w:adjustRightInd w:val="0"/>
        <w:ind w:left="360"/>
        <w:rPr>
          <w:rFonts w:ascii="Times New Roman" w:hAnsi="Times New Roman" w:cs="Times New Roman"/>
          <w:color w:val="000000"/>
          <w:u w:color="000000"/>
        </w:rPr>
      </w:pPr>
    </w:p>
    <w:p w:rsidR="00720138" w:rsidRDefault="00720138" w:rsidP="00720138">
      <w:pPr>
        <w:autoSpaceDE w:val="0"/>
        <w:autoSpaceDN w:val="0"/>
        <w:adjustRightInd w:val="0"/>
        <w:spacing w:after="240" w:line="360" w:lineRule="atLeast"/>
        <w:ind w:left="720"/>
        <w:rPr>
          <w:rFonts w:ascii="Times New Roman" w:hAnsi="Times New Roman" w:cs="Times New Roman"/>
          <w:color w:val="000000"/>
          <w:u w:color="000000"/>
        </w:rPr>
      </w:pPr>
      <w:r>
        <w:rPr>
          <w:rFonts w:ascii="Times New Roman" w:hAnsi="Times New Roman" w:cs="Times New Roman"/>
          <w:noProof/>
          <w:color w:val="000000"/>
          <w:u w:color="000000"/>
        </w:rPr>
        <w:drawing>
          <wp:inline distT="0" distB="0" distL="0" distR="0">
            <wp:extent cx="3600450" cy="12883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9501" cy="1309482"/>
                    </a:xfrm>
                    <a:prstGeom prst="rect">
                      <a:avLst/>
                    </a:prstGeom>
                    <a:noFill/>
                    <a:ln>
                      <a:noFill/>
                    </a:ln>
                  </pic:spPr>
                </pic:pic>
              </a:graphicData>
            </a:graphic>
          </wp:inline>
        </w:drawing>
      </w:r>
    </w:p>
    <w:p w:rsidR="00720138" w:rsidRDefault="00720138" w:rsidP="00720138">
      <w:pPr>
        <w:numPr>
          <w:ilvl w:val="0"/>
          <w:numId w:val="8"/>
        </w:numPr>
        <w:tabs>
          <w:tab w:val="left" w:pos="360"/>
          <w:tab w:val="left" w:pos="720"/>
        </w:tabs>
        <w:autoSpaceDE w:val="0"/>
        <w:autoSpaceDN w:val="0"/>
        <w:adjustRightInd w:val="0"/>
        <w:spacing w:after="240" w:line="360" w:lineRule="atLeast"/>
        <w:ind w:hanging="720"/>
        <w:rPr>
          <w:rFonts w:ascii="Times New Roman" w:hAnsi="Times New Roman" w:cs="Times New Roman"/>
          <w:color w:val="000000"/>
          <w:u w:color="000000"/>
        </w:rPr>
      </w:pPr>
      <w:r>
        <w:rPr>
          <w:rFonts w:ascii="Times New Roman" w:hAnsi="Times New Roman" w:cs="Times New Roman"/>
          <w:color w:val="000000"/>
          <w:u w:color="000000"/>
        </w:rPr>
        <w:t xml:space="preserve">Handler and </w:t>
      </w:r>
      <w:proofErr w:type="spellStart"/>
      <w:r>
        <w:rPr>
          <w:rFonts w:ascii="Times New Roman" w:hAnsi="Times New Roman" w:cs="Times New Roman"/>
          <w:color w:val="000000"/>
          <w:u w:color="000000"/>
        </w:rPr>
        <w:t>Looper</w:t>
      </w:r>
      <w:proofErr w:type="spellEnd"/>
    </w:p>
    <w:p w:rsidR="00720138" w:rsidRDefault="00720138" w:rsidP="00720138">
      <w:pPr>
        <w:autoSpaceDE w:val="0"/>
        <w:autoSpaceDN w:val="0"/>
        <w:adjustRightInd w:val="0"/>
        <w:spacing w:after="240" w:line="360" w:lineRule="atLeast"/>
        <w:ind w:left="720"/>
        <w:rPr>
          <w:rFonts w:ascii="Times New Roman" w:hAnsi="Times New Roman" w:cs="Times New Roman"/>
          <w:color w:val="000000"/>
          <w:u w:color="000000"/>
        </w:rPr>
      </w:pPr>
    </w:p>
    <w:p w:rsidR="00720138" w:rsidRDefault="00720138" w:rsidP="00720138">
      <w:pPr>
        <w:autoSpaceDE w:val="0"/>
        <w:autoSpaceDN w:val="0"/>
        <w:adjustRightInd w:val="0"/>
        <w:ind w:left="720"/>
        <w:rPr>
          <w:rFonts w:ascii="Times New Roman" w:hAnsi="Times New Roman" w:cs="Times New Roman"/>
          <w:color w:val="000000"/>
          <w:u w:color="000000"/>
        </w:rPr>
      </w:pPr>
      <w:r>
        <w:rPr>
          <w:rFonts w:ascii="Times New Roman" w:hAnsi="Times New Roman" w:cs="Times New Roman"/>
          <w:noProof/>
          <w:color w:val="000000"/>
          <w:u w:color="000000"/>
        </w:rPr>
        <w:drawing>
          <wp:inline distT="0" distB="0" distL="0" distR="0">
            <wp:extent cx="4073979" cy="226569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2419" cy="2287077"/>
                    </a:xfrm>
                    <a:prstGeom prst="rect">
                      <a:avLst/>
                    </a:prstGeom>
                    <a:noFill/>
                    <a:ln>
                      <a:noFill/>
                    </a:ln>
                  </pic:spPr>
                </pic:pic>
              </a:graphicData>
            </a:graphic>
          </wp:inline>
        </w:drawing>
      </w:r>
    </w:p>
    <w:p w:rsidR="00720138" w:rsidRDefault="00720138" w:rsidP="00720138">
      <w:pPr>
        <w:autoSpaceDE w:val="0"/>
        <w:autoSpaceDN w:val="0"/>
        <w:adjustRightInd w:val="0"/>
        <w:ind w:left="720"/>
        <w:jc w:val="center"/>
        <w:rPr>
          <w:rFonts w:ascii="Times New Roman" w:hAnsi="Times New Roman" w:cs="Times New Roman"/>
          <w:color w:val="000000"/>
          <w:u w:color="000000"/>
        </w:rPr>
      </w:pPr>
      <w:r>
        <w:rPr>
          <w:rFonts w:ascii="Times New Roman" w:hAnsi="Times New Roman" w:cs="Times New Roman"/>
          <w:color w:val="000000"/>
          <w:u w:color="000000"/>
        </w:rPr>
        <w:lastRenderedPageBreak/>
        <w:t xml:space="preserve">Reference: </w:t>
      </w:r>
      <w:hyperlink r:id="rId11" w:history="1">
        <w:r>
          <w:rPr>
            <w:rFonts w:ascii="Times New Roman" w:hAnsi="Times New Roman" w:cs="Times New Roman"/>
            <w:color w:val="0B4CB4"/>
            <w:u w:val="single" w:color="0B4CB4"/>
          </w:rPr>
          <w:t>https://blog.mindorks.com/android-core-looper-handler-and-handlerthread-bd54d69fe91a</w:t>
        </w:r>
      </w:hyperlink>
    </w:p>
    <w:p w:rsidR="00720138" w:rsidRDefault="00720138" w:rsidP="00720138">
      <w:pPr>
        <w:autoSpaceDE w:val="0"/>
        <w:autoSpaceDN w:val="0"/>
        <w:adjustRightInd w:val="0"/>
        <w:ind w:left="720"/>
        <w:rPr>
          <w:rFonts w:ascii="Times New Roman" w:hAnsi="Times New Roman" w:cs="Times New Roman"/>
          <w:color w:val="000000"/>
          <w:u w:color="000000"/>
        </w:rPr>
      </w:pPr>
    </w:p>
    <w:p w:rsidR="00720138" w:rsidRDefault="00720138" w:rsidP="00720138">
      <w:pPr>
        <w:numPr>
          <w:ilvl w:val="0"/>
          <w:numId w:val="9"/>
        </w:numPr>
        <w:tabs>
          <w:tab w:val="left" w:pos="360"/>
          <w:tab w:val="left" w:pos="720"/>
        </w:tabs>
        <w:autoSpaceDE w:val="0"/>
        <w:autoSpaceDN w:val="0"/>
        <w:adjustRightInd w:val="0"/>
        <w:spacing w:line="360" w:lineRule="auto"/>
        <w:ind w:hanging="720"/>
        <w:jc w:val="both"/>
        <w:rPr>
          <w:rFonts w:ascii="Times New Roman" w:hAnsi="Times New Roman" w:cs="Times New Roman"/>
          <w:color w:val="262626"/>
          <w:u w:color="000000"/>
        </w:rPr>
      </w:pPr>
      <w:proofErr w:type="spellStart"/>
      <w:r>
        <w:rPr>
          <w:rFonts w:ascii="Times New Roman" w:hAnsi="Times New Roman" w:cs="Times New Roman"/>
          <w:color w:val="262626"/>
          <w:u w:color="000000"/>
        </w:rPr>
        <w:t>MessageQueue</w:t>
      </w:r>
      <w:proofErr w:type="spellEnd"/>
      <w:r>
        <w:rPr>
          <w:rFonts w:ascii="Times New Roman" w:hAnsi="Times New Roman" w:cs="Times New Roman"/>
          <w:color w:val="262626"/>
          <w:u w:color="000000"/>
        </w:rPr>
        <w:t> is a queue that has tasks called messages which should be processed.</w:t>
      </w:r>
    </w:p>
    <w:p w:rsidR="00720138" w:rsidRDefault="00720138" w:rsidP="00720138">
      <w:pPr>
        <w:numPr>
          <w:ilvl w:val="0"/>
          <w:numId w:val="9"/>
        </w:numPr>
        <w:tabs>
          <w:tab w:val="left" w:pos="360"/>
          <w:tab w:val="left" w:pos="720"/>
        </w:tabs>
        <w:autoSpaceDE w:val="0"/>
        <w:autoSpaceDN w:val="0"/>
        <w:adjustRightInd w:val="0"/>
        <w:spacing w:line="360" w:lineRule="auto"/>
        <w:ind w:hanging="720"/>
        <w:jc w:val="both"/>
        <w:rPr>
          <w:rFonts w:ascii="Times New Roman" w:hAnsi="Times New Roman" w:cs="Times New Roman"/>
          <w:color w:val="262626"/>
          <w:u w:color="000000"/>
        </w:rPr>
      </w:pPr>
      <w:r>
        <w:rPr>
          <w:rFonts w:ascii="Times New Roman" w:hAnsi="Times New Roman" w:cs="Times New Roman"/>
          <w:color w:val="262626"/>
          <w:u w:color="000000"/>
        </w:rPr>
        <w:t>Handler enqueuers task in the </w:t>
      </w:r>
      <w:proofErr w:type="spellStart"/>
      <w:r>
        <w:rPr>
          <w:rFonts w:ascii="Times New Roman" w:hAnsi="Times New Roman" w:cs="Times New Roman"/>
          <w:color w:val="262626"/>
          <w:u w:color="000000"/>
        </w:rPr>
        <w:t>MessageQueue</w:t>
      </w:r>
      <w:proofErr w:type="spellEnd"/>
      <w:r>
        <w:rPr>
          <w:rFonts w:ascii="Times New Roman" w:hAnsi="Times New Roman" w:cs="Times New Roman"/>
          <w:color w:val="262626"/>
          <w:u w:color="000000"/>
        </w:rPr>
        <w:t> using </w:t>
      </w:r>
      <w:proofErr w:type="spellStart"/>
      <w:r>
        <w:rPr>
          <w:rFonts w:ascii="Times New Roman" w:hAnsi="Times New Roman" w:cs="Times New Roman"/>
          <w:color w:val="262626"/>
          <w:u w:color="000000"/>
        </w:rPr>
        <w:t>Looper</w:t>
      </w:r>
      <w:proofErr w:type="spellEnd"/>
      <w:r>
        <w:rPr>
          <w:rFonts w:ascii="Times New Roman" w:hAnsi="Times New Roman" w:cs="Times New Roman"/>
          <w:color w:val="262626"/>
          <w:u w:color="000000"/>
        </w:rPr>
        <w:t> and also executes them when the task comes out of the </w:t>
      </w:r>
      <w:proofErr w:type="spellStart"/>
      <w:r>
        <w:rPr>
          <w:rFonts w:ascii="Times New Roman" w:hAnsi="Times New Roman" w:cs="Times New Roman"/>
          <w:color w:val="262626"/>
          <w:u w:color="000000"/>
        </w:rPr>
        <w:t>MessageQueue</w:t>
      </w:r>
      <w:proofErr w:type="spellEnd"/>
      <w:r>
        <w:rPr>
          <w:rFonts w:ascii="Times New Roman" w:hAnsi="Times New Roman" w:cs="Times New Roman"/>
          <w:color w:val="262626"/>
          <w:u w:color="000000"/>
        </w:rPr>
        <w:t>.</w:t>
      </w:r>
    </w:p>
    <w:p w:rsidR="00720138" w:rsidRDefault="00720138" w:rsidP="00720138">
      <w:pPr>
        <w:numPr>
          <w:ilvl w:val="0"/>
          <w:numId w:val="9"/>
        </w:numPr>
        <w:tabs>
          <w:tab w:val="left" w:pos="360"/>
          <w:tab w:val="left" w:pos="720"/>
        </w:tabs>
        <w:autoSpaceDE w:val="0"/>
        <w:autoSpaceDN w:val="0"/>
        <w:adjustRightInd w:val="0"/>
        <w:spacing w:line="360" w:lineRule="auto"/>
        <w:ind w:hanging="720"/>
        <w:jc w:val="both"/>
        <w:rPr>
          <w:rFonts w:ascii="Times New Roman" w:hAnsi="Times New Roman" w:cs="Times New Roman"/>
          <w:color w:val="262626"/>
          <w:u w:color="000000"/>
        </w:rPr>
      </w:pPr>
      <w:proofErr w:type="spellStart"/>
      <w:r>
        <w:rPr>
          <w:rFonts w:ascii="Times New Roman" w:hAnsi="Times New Roman" w:cs="Times New Roman"/>
          <w:color w:val="262626"/>
          <w:u w:color="000000"/>
        </w:rPr>
        <w:t>Looper</w:t>
      </w:r>
      <w:proofErr w:type="spellEnd"/>
      <w:r>
        <w:rPr>
          <w:rFonts w:ascii="Times New Roman" w:hAnsi="Times New Roman" w:cs="Times New Roman"/>
          <w:color w:val="262626"/>
          <w:u w:color="000000"/>
        </w:rPr>
        <w:t> is a worker that keeps a thread alive, loops through </w:t>
      </w:r>
      <w:proofErr w:type="spellStart"/>
      <w:r>
        <w:rPr>
          <w:rFonts w:ascii="Times New Roman" w:hAnsi="Times New Roman" w:cs="Times New Roman"/>
          <w:color w:val="262626"/>
          <w:u w:color="000000"/>
        </w:rPr>
        <w:t>MessageQueue</w:t>
      </w:r>
      <w:proofErr w:type="spellEnd"/>
      <w:r>
        <w:rPr>
          <w:rFonts w:ascii="Times New Roman" w:hAnsi="Times New Roman" w:cs="Times New Roman"/>
          <w:color w:val="262626"/>
          <w:u w:color="000000"/>
        </w:rPr>
        <w:t> and sends messages to the corresponding handler to process.</w:t>
      </w:r>
    </w:p>
    <w:p w:rsidR="00720138" w:rsidRDefault="00720138" w:rsidP="00720138">
      <w:pPr>
        <w:autoSpaceDE w:val="0"/>
        <w:autoSpaceDN w:val="0"/>
        <w:adjustRightInd w:val="0"/>
        <w:spacing w:line="360" w:lineRule="auto"/>
        <w:ind w:left="720"/>
        <w:jc w:val="both"/>
        <w:rPr>
          <w:rFonts w:ascii="Times New Roman" w:hAnsi="Times New Roman" w:cs="Times New Roman"/>
          <w:color w:val="262626"/>
          <w:u w:color="000000"/>
        </w:rPr>
      </w:pPr>
    </w:p>
    <w:p w:rsidR="00720138" w:rsidRDefault="00720138" w:rsidP="00720138">
      <w:pPr>
        <w:numPr>
          <w:ilvl w:val="0"/>
          <w:numId w:val="10"/>
        </w:numPr>
        <w:tabs>
          <w:tab w:val="left" w:pos="360"/>
          <w:tab w:val="left" w:pos="720"/>
        </w:tabs>
        <w:autoSpaceDE w:val="0"/>
        <w:autoSpaceDN w:val="0"/>
        <w:adjustRightInd w:val="0"/>
        <w:spacing w:line="360" w:lineRule="auto"/>
        <w:ind w:hanging="720"/>
        <w:jc w:val="both"/>
        <w:rPr>
          <w:rFonts w:ascii="Times New Roman" w:hAnsi="Times New Roman" w:cs="Times New Roman"/>
          <w:color w:val="262626"/>
          <w:u w:color="000000"/>
        </w:rPr>
      </w:pPr>
      <w:r>
        <w:rPr>
          <w:rFonts w:ascii="Times New Roman" w:hAnsi="Times New Roman" w:cs="Times New Roman"/>
          <w:color w:val="262626"/>
          <w:u w:color="000000"/>
        </w:rPr>
        <w:t>Multiple Threads</w:t>
      </w:r>
    </w:p>
    <w:p w:rsidR="00720138" w:rsidRDefault="00720138" w:rsidP="00720138">
      <w:pPr>
        <w:numPr>
          <w:ilvl w:val="0"/>
          <w:numId w:val="11"/>
        </w:numPr>
        <w:tabs>
          <w:tab w:val="left" w:pos="1080"/>
          <w:tab w:val="left" w:pos="1440"/>
        </w:tabs>
        <w:autoSpaceDE w:val="0"/>
        <w:autoSpaceDN w:val="0"/>
        <w:adjustRightInd w:val="0"/>
        <w:spacing w:line="360" w:lineRule="auto"/>
        <w:ind w:left="1440" w:hanging="1440"/>
        <w:jc w:val="both"/>
        <w:rPr>
          <w:rFonts w:ascii="Times New Roman" w:hAnsi="Times New Roman" w:cs="Times New Roman"/>
          <w:color w:val="262626"/>
          <w:u w:color="000000"/>
        </w:rPr>
      </w:pPr>
      <w:r>
        <w:rPr>
          <w:rFonts w:ascii="Times New Roman" w:hAnsi="Times New Roman" w:cs="Times New Roman"/>
          <w:color w:val="262626"/>
          <w:u w:color="000000"/>
        </w:rPr>
        <w:t>Main</w:t>
      </w:r>
    </w:p>
    <w:p w:rsidR="00720138" w:rsidRDefault="00720138" w:rsidP="00720138">
      <w:pPr>
        <w:autoSpaceDE w:val="0"/>
        <w:autoSpaceDN w:val="0"/>
        <w:adjustRightInd w:val="0"/>
        <w:ind w:left="720"/>
        <w:rPr>
          <w:rFonts w:ascii="Times New Roman" w:hAnsi="Times New Roman" w:cs="Times New Roman"/>
          <w:color w:val="262626"/>
          <w:sz w:val="30"/>
          <w:szCs w:val="30"/>
          <w:u w:color="000000"/>
        </w:rPr>
      </w:pPr>
      <w:r>
        <w:rPr>
          <w:rFonts w:ascii="Times New Roman" w:hAnsi="Times New Roman" w:cs="Times New Roman"/>
          <w:noProof/>
          <w:color w:val="262626"/>
          <w:sz w:val="30"/>
          <w:szCs w:val="30"/>
          <w:u w:color="000000"/>
        </w:rPr>
        <w:drawing>
          <wp:inline distT="0" distB="0" distL="0" distR="0">
            <wp:extent cx="4841421" cy="476969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4977" cy="4773199"/>
                    </a:xfrm>
                    <a:prstGeom prst="rect">
                      <a:avLst/>
                    </a:prstGeom>
                    <a:noFill/>
                    <a:ln>
                      <a:noFill/>
                    </a:ln>
                  </pic:spPr>
                </pic:pic>
              </a:graphicData>
            </a:graphic>
          </wp:inline>
        </w:drawing>
      </w:r>
    </w:p>
    <w:p w:rsidR="00720138" w:rsidRDefault="00720138" w:rsidP="00720138">
      <w:pPr>
        <w:autoSpaceDE w:val="0"/>
        <w:autoSpaceDN w:val="0"/>
        <w:adjustRightInd w:val="0"/>
        <w:ind w:left="720"/>
        <w:rPr>
          <w:rFonts w:ascii="Times New Roman" w:hAnsi="Times New Roman" w:cs="Times New Roman"/>
          <w:color w:val="262626"/>
          <w:sz w:val="30"/>
          <w:szCs w:val="30"/>
          <w:u w:color="000000"/>
        </w:rPr>
      </w:pPr>
    </w:p>
    <w:p w:rsidR="00720138" w:rsidRDefault="00720138" w:rsidP="00720138">
      <w:pPr>
        <w:numPr>
          <w:ilvl w:val="0"/>
          <w:numId w:val="12"/>
        </w:numPr>
        <w:tabs>
          <w:tab w:val="left" w:pos="1080"/>
          <w:tab w:val="left" w:pos="1440"/>
        </w:tabs>
        <w:autoSpaceDE w:val="0"/>
        <w:autoSpaceDN w:val="0"/>
        <w:adjustRightInd w:val="0"/>
        <w:ind w:left="1440" w:hanging="1440"/>
        <w:rPr>
          <w:rFonts w:ascii="Times New Roman" w:hAnsi="Times New Roman" w:cs="Times New Roman"/>
          <w:color w:val="262626"/>
          <w:u w:color="000000"/>
        </w:rPr>
      </w:pPr>
      <w:r>
        <w:rPr>
          <w:rFonts w:ascii="Times New Roman" w:hAnsi="Times New Roman" w:cs="Times New Roman"/>
          <w:color w:val="262626"/>
          <w:u w:color="000000"/>
        </w:rPr>
        <w:t>UI Thread</w:t>
      </w:r>
    </w:p>
    <w:p w:rsidR="00720138" w:rsidRDefault="00720138" w:rsidP="00720138">
      <w:pPr>
        <w:autoSpaceDE w:val="0"/>
        <w:autoSpaceDN w:val="0"/>
        <w:adjustRightInd w:val="0"/>
        <w:rPr>
          <w:rFonts w:ascii="Times New Roman" w:hAnsi="Times New Roman" w:cs="Times New Roman"/>
          <w:color w:val="262626"/>
          <w:sz w:val="30"/>
          <w:szCs w:val="30"/>
          <w:u w:color="000000"/>
        </w:rPr>
      </w:pPr>
      <w:r>
        <w:rPr>
          <w:rFonts w:ascii="Times New Roman" w:hAnsi="Times New Roman" w:cs="Times New Roman"/>
          <w:noProof/>
          <w:color w:val="262626"/>
          <w:sz w:val="30"/>
          <w:szCs w:val="30"/>
          <w:u w:color="000000"/>
        </w:rPr>
        <w:lastRenderedPageBreak/>
        <w:drawing>
          <wp:inline distT="0" distB="0" distL="0" distR="0">
            <wp:extent cx="4874079" cy="1861107"/>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1089" cy="1867602"/>
                    </a:xfrm>
                    <a:prstGeom prst="rect">
                      <a:avLst/>
                    </a:prstGeom>
                    <a:noFill/>
                    <a:ln>
                      <a:noFill/>
                    </a:ln>
                  </pic:spPr>
                </pic:pic>
              </a:graphicData>
            </a:graphic>
          </wp:inline>
        </w:drawing>
      </w:r>
    </w:p>
    <w:p w:rsidR="00720138" w:rsidRDefault="00720138" w:rsidP="00720138">
      <w:pPr>
        <w:numPr>
          <w:ilvl w:val="0"/>
          <w:numId w:val="13"/>
        </w:numPr>
        <w:tabs>
          <w:tab w:val="left" w:pos="1080"/>
          <w:tab w:val="left" w:pos="1440"/>
        </w:tabs>
        <w:autoSpaceDE w:val="0"/>
        <w:autoSpaceDN w:val="0"/>
        <w:adjustRightInd w:val="0"/>
        <w:ind w:left="1440" w:hanging="1440"/>
        <w:rPr>
          <w:rFonts w:ascii="Times New Roman" w:hAnsi="Times New Roman" w:cs="Times New Roman"/>
          <w:color w:val="262626"/>
          <w:u w:color="000000"/>
        </w:rPr>
      </w:pPr>
      <w:r>
        <w:rPr>
          <w:rFonts w:ascii="Times New Roman" w:hAnsi="Times New Roman" w:cs="Times New Roman"/>
          <w:color w:val="262626"/>
          <w:u w:color="000000"/>
        </w:rPr>
        <w:t>Linked Blocking Queue</w:t>
      </w:r>
    </w:p>
    <w:p w:rsidR="00720138" w:rsidRDefault="00720138" w:rsidP="00720138">
      <w:pPr>
        <w:autoSpaceDE w:val="0"/>
        <w:autoSpaceDN w:val="0"/>
        <w:adjustRightInd w:val="0"/>
        <w:rPr>
          <w:rFonts w:ascii="Times New Roman" w:hAnsi="Times New Roman" w:cs="Times New Roman"/>
          <w:color w:val="262626"/>
          <w:sz w:val="30"/>
          <w:szCs w:val="30"/>
          <w:u w:color="000000"/>
        </w:rPr>
      </w:pPr>
      <w:r>
        <w:rPr>
          <w:rFonts w:ascii="Times New Roman" w:hAnsi="Times New Roman" w:cs="Times New Roman"/>
          <w:noProof/>
          <w:color w:val="262626"/>
          <w:sz w:val="30"/>
          <w:szCs w:val="30"/>
          <w:u w:color="000000"/>
        </w:rPr>
        <w:drawing>
          <wp:inline distT="0" distB="0" distL="0" distR="0">
            <wp:extent cx="4620986" cy="2247300"/>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4669" cy="2249091"/>
                    </a:xfrm>
                    <a:prstGeom prst="rect">
                      <a:avLst/>
                    </a:prstGeom>
                    <a:noFill/>
                    <a:ln>
                      <a:noFill/>
                    </a:ln>
                  </pic:spPr>
                </pic:pic>
              </a:graphicData>
            </a:graphic>
          </wp:inline>
        </w:drawing>
      </w:r>
    </w:p>
    <w:p w:rsidR="00720138" w:rsidRDefault="00720138" w:rsidP="00720138">
      <w:pPr>
        <w:autoSpaceDE w:val="0"/>
        <w:autoSpaceDN w:val="0"/>
        <w:adjustRightInd w:val="0"/>
        <w:rPr>
          <w:rFonts w:ascii="Times New Roman" w:hAnsi="Times New Roman" w:cs="Times New Roman"/>
          <w:color w:val="262626"/>
          <w:sz w:val="30"/>
          <w:szCs w:val="30"/>
          <w:u w:color="000000"/>
        </w:rPr>
      </w:pPr>
      <w:r>
        <w:rPr>
          <w:rFonts w:ascii="Times New Roman" w:hAnsi="Times New Roman" w:cs="Times New Roman"/>
          <w:noProof/>
          <w:color w:val="262626"/>
          <w:sz w:val="30"/>
          <w:szCs w:val="30"/>
          <w:u w:color="000000"/>
        </w:rPr>
        <w:drawing>
          <wp:inline distT="0" distB="0" distL="0" distR="0">
            <wp:extent cx="4171950" cy="19825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720" cy="1985785"/>
                    </a:xfrm>
                    <a:prstGeom prst="rect">
                      <a:avLst/>
                    </a:prstGeom>
                    <a:noFill/>
                    <a:ln>
                      <a:noFill/>
                    </a:ln>
                  </pic:spPr>
                </pic:pic>
              </a:graphicData>
            </a:graphic>
          </wp:inline>
        </w:drawing>
      </w:r>
    </w:p>
    <w:p w:rsidR="00720138" w:rsidRDefault="00720138" w:rsidP="00720138">
      <w:pPr>
        <w:autoSpaceDE w:val="0"/>
        <w:autoSpaceDN w:val="0"/>
        <w:adjustRightInd w:val="0"/>
        <w:spacing w:line="360" w:lineRule="auto"/>
        <w:ind w:left="720"/>
        <w:rPr>
          <w:rFonts w:ascii="Times New Roman" w:hAnsi="Times New Roman" w:cs="Times New Roman"/>
          <w:color w:val="000000"/>
          <w:u w:color="000000"/>
        </w:rPr>
      </w:pPr>
    </w:p>
    <w:p w:rsidR="00720138" w:rsidRPr="00720138" w:rsidRDefault="00720138" w:rsidP="00720138">
      <w:pPr>
        <w:pStyle w:val="ListParagraph"/>
        <w:numPr>
          <w:ilvl w:val="0"/>
          <w:numId w:val="22"/>
        </w:numPr>
        <w:tabs>
          <w:tab w:val="left" w:pos="360"/>
          <w:tab w:val="left" w:pos="720"/>
        </w:tabs>
        <w:autoSpaceDE w:val="0"/>
        <w:autoSpaceDN w:val="0"/>
        <w:adjustRightInd w:val="0"/>
        <w:spacing w:after="240" w:line="360" w:lineRule="auto"/>
        <w:rPr>
          <w:rFonts w:ascii="Times New Roman" w:hAnsi="Times New Roman" w:cs="Times New Roman"/>
          <w:b/>
          <w:bCs/>
          <w:color w:val="000000"/>
          <w:sz w:val="32"/>
          <w:szCs w:val="32"/>
          <w:u w:color="000000"/>
        </w:rPr>
      </w:pPr>
      <w:r w:rsidRPr="00720138">
        <w:rPr>
          <w:rFonts w:ascii="Times New Roman" w:hAnsi="Times New Roman" w:cs="Times New Roman"/>
          <w:b/>
          <w:bCs/>
          <w:color w:val="000000"/>
          <w:sz w:val="32"/>
          <w:szCs w:val="32"/>
          <w:u w:color="000000"/>
        </w:rPr>
        <w:t>Unified Modeling Diagrams</w:t>
      </w:r>
    </w:p>
    <w:p w:rsidR="00720138" w:rsidRDefault="00720138" w:rsidP="00720138">
      <w:pPr>
        <w:numPr>
          <w:ilvl w:val="0"/>
          <w:numId w:val="15"/>
        </w:numPr>
        <w:tabs>
          <w:tab w:val="left" w:pos="360"/>
          <w:tab w:val="left" w:pos="720"/>
        </w:tabs>
        <w:autoSpaceDE w:val="0"/>
        <w:autoSpaceDN w:val="0"/>
        <w:adjustRightInd w:val="0"/>
        <w:spacing w:after="240" w:line="360" w:lineRule="auto"/>
        <w:ind w:hanging="720"/>
        <w:rPr>
          <w:rFonts w:ascii="Times New Roman" w:hAnsi="Times New Roman" w:cs="Times New Roman"/>
          <w:color w:val="000000"/>
          <w:u w:color="000000"/>
        </w:rPr>
      </w:pPr>
      <w:r>
        <w:rPr>
          <w:rFonts w:ascii="Times New Roman" w:hAnsi="Times New Roman" w:cs="Times New Roman"/>
          <w:color w:val="000000"/>
          <w:u w:color="000000"/>
        </w:rPr>
        <w:t>Class Diagram</w:t>
      </w:r>
    </w:p>
    <w:p w:rsidR="00720138" w:rsidRDefault="00720138" w:rsidP="00720138">
      <w:pPr>
        <w:autoSpaceDE w:val="0"/>
        <w:autoSpaceDN w:val="0"/>
        <w:adjustRightInd w:val="0"/>
        <w:spacing w:after="240" w:line="360" w:lineRule="auto"/>
        <w:rPr>
          <w:rFonts w:ascii="Times New Roman" w:hAnsi="Times New Roman" w:cs="Times New Roman"/>
          <w:color w:val="000000"/>
          <w:u w:color="000000"/>
        </w:rPr>
      </w:pPr>
      <w:r>
        <w:rPr>
          <w:rFonts w:ascii="Times New Roman" w:hAnsi="Times New Roman" w:cs="Times New Roman"/>
          <w:noProof/>
          <w:color w:val="000000"/>
          <w:u w:color="000000"/>
        </w:rPr>
        <w:lastRenderedPageBreak/>
        <w:drawing>
          <wp:inline distT="0" distB="0" distL="0" distR="0">
            <wp:extent cx="6814185" cy="3249386"/>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Class.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32791" cy="3258258"/>
                    </a:xfrm>
                    <a:prstGeom prst="rect">
                      <a:avLst/>
                    </a:prstGeom>
                  </pic:spPr>
                </pic:pic>
              </a:graphicData>
            </a:graphic>
          </wp:inline>
        </w:drawing>
      </w:r>
    </w:p>
    <w:p w:rsidR="00720138" w:rsidRDefault="00720138" w:rsidP="00720138">
      <w:pPr>
        <w:autoSpaceDE w:val="0"/>
        <w:autoSpaceDN w:val="0"/>
        <w:adjustRightInd w:val="0"/>
        <w:spacing w:after="240" w:line="360" w:lineRule="auto"/>
        <w:rPr>
          <w:rFonts w:ascii="Times New Roman" w:hAnsi="Times New Roman" w:cs="Times New Roman"/>
          <w:color w:val="000000"/>
          <w:u w:color="000000"/>
        </w:rPr>
      </w:pPr>
    </w:p>
    <w:p w:rsidR="00720138" w:rsidRPr="00720138" w:rsidRDefault="00720138" w:rsidP="00720138">
      <w:pPr>
        <w:pStyle w:val="ListParagraph"/>
        <w:numPr>
          <w:ilvl w:val="0"/>
          <w:numId w:val="15"/>
        </w:numPr>
        <w:autoSpaceDE w:val="0"/>
        <w:autoSpaceDN w:val="0"/>
        <w:adjustRightInd w:val="0"/>
        <w:spacing w:after="240" w:line="360" w:lineRule="auto"/>
        <w:rPr>
          <w:rFonts w:ascii="Times New Roman" w:hAnsi="Times New Roman" w:cs="Times New Roman"/>
          <w:color w:val="000000"/>
          <w:u w:color="000000"/>
        </w:rPr>
      </w:pPr>
      <w:r w:rsidRPr="00720138">
        <w:rPr>
          <w:rFonts w:ascii="Times New Roman" w:hAnsi="Times New Roman" w:cs="Times New Roman"/>
          <w:color w:val="000000"/>
          <w:u w:color="000000"/>
        </w:rPr>
        <w:t>Use Case</w:t>
      </w:r>
    </w:p>
    <w:p w:rsidR="00720138" w:rsidRDefault="00720138" w:rsidP="00720138">
      <w:pPr>
        <w:pStyle w:val="ListParagraph"/>
        <w:autoSpaceDE w:val="0"/>
        <w:autoSpaceDN w:val="0"/>
        <w:adjustRightInd w:val="0"/>
        <w:spacing w:after="240" w:line="360" w:lineRule="auto"/>
        <w:rPr>
          <w:rFonts w:ascii="Times New Roman" w:hAnsi="Times New Roman" w:cs="Times New Roman"/>
          <w:color w:val="000000"/>
          <w:u w:color="000000"/>
        </w:rPr>
      </w:pPr>
    </w:p>
    <w:p w:rsidR="00720138" w:rsidRDefault="00720138" w:rsidP="00720138">
      <w:pPr>
        <w:pStyle w:val="ListParagraph"/>
        <w:autoSpaceDE w:val="0"/>
        <w:autoSpaceDN w:val="0"/>
        <w:adjustRightInd w:val="0"/>
        <w:spacing w:after="240" w:line="360" w:lineRule="auto"/>
        <w:rPr>
          <w:rFonts w:ascii="Times New Roman" w:hAnsi="Times New Roman" w:cs="Times New Roman"/>
          <w:color w:val="000000"/>
          <w:u w:color="000000"/>
        </w:rPr>
      </w:pPr>
      <w:r w:rsidRPr="00720138">
        <w:rPr>
          <w:rFonts w:ascii="Times New Roman" w:hAnsi="Times New Roman" w:cs="Times New Roman"/>
          <w:color w:val="000000"/>
          <w:u w:color="000000"/>
        </w:rPr>
        <w:drawing>
          <wp:inline distT="0" distB="0" distL="0" distR="0" wp14:anchorId="44B6D159" wp14:editId="348A1741">
            <wp:extent cx="5943600" cy="3612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2515"/>
                    </a:xfrm>
                    <a:prstGeom prst="rect">
                      <a:avLst/>
                    </a:prstGeom>
                  </pic:spPr>
                </pic:pic>
              </a:graphicData>
            </a:graphic>
          </wp:inline>
        </w:drawing>
      </w:r>
    </w:p>
    <w:p w:rsidR="00720138" w:rsidRPr="00720138" w:rsidRDefault="00720138" w:rsidP="00720138">
      <w:pPr>
        <w:pStyle w:val="ListParagraph"/>
        <w:autoSpaceDE w:val="0"/>
        <w:autoSpaceDN w:val="0"/>
        <w:adjustRightInd w:val="0"/>
        <w:spacing w:after="240" w:line="360" w:lineRule="auto"/>
        <w:rPr>
          <w:rFonts w:ascii="Times New Roman" w:hAnsi="Times New Roman" w:cs="Times New Roman"/>
          <w:color w:val="000000"/>
          <w:u w:color="000000"/>
        </w:rPr>
      </w:pPr>
    </w:p>
    <w:p w:rsidR="00720138" w:rsidRDefault="00720138" w:rsidP="00720138">
      <w:pPr>
        <w:autoSpaceDE w:val="0"/>
        <w:autoSpaceDN w:val="0"/>
        <w:adjustRightInd w:val="0"/>
        <w:spacing w:after="240" w:line="360" w:lineRule="auto"/>
        <w:rPr>
          <w:rFonts w:ascii="Times New Roman" w:hAnsi="Times New Roman" w:cs="Times New Roman"/>
          <w:color w:val="000000"/>
          <w:u w:color="000000"/>
        </w:rPr>
      </w:pPr>
    </w:p>
    <w:p w:rsidR="00720138" w:rsidRPr="00720138" w:rsidRDefault="00720138" w:rsidP="00720138">
      <w:pPr>
        <w:pStyle w:val="ListParagraph"/>
        <w:numPr>
          <w:ilvl w:val="0"/>
          <w:numId w:val="15"/>
        </w:numPr>
        <w:autoSpaceDE w:val="0"/>
        <w:autoSpaceDN w:val="0"/>
        <w:adjustRightInd w:val="0"/>
        <w:spacing w:after="240" w:line="360" w:lineRule="auto"/>
        <w:rPr>
          <w:rFonts w:ascii="Times New Roman" w:hAnsi="Times New Roman" w:cs="Times New Roman"/>
          <w:color w:val="000000"/>
          <w:u w:color="000000"/>
        </w:rPr>
      </w:pPr>
      <w:r w:rsidRPr="00720138">
        <w:rPr>
          <w:rFonts w:ascii="Times New Roman" w:hAnsi="Times New Roman" w:cs="Times New Roman"/>
          <w:color w:val="000000"/>
          <w:u w:color="000000"/>
        </w:rPr>
        <w:t xml:space="preserve">Collaboration </w:t>
      </w:r>
    </w:p>
    <w:p w:rsidR="00720138" w:rsidRDefault="00720138" w:rsidP="00720138">
      <w:pPr>
        <w:pStyle w:val="ListParagraph"/>
        <w:autoSpaceDE w:val="0"/>
        <w:autoSpaceDN w:val="0"/>
        <w:adjustRightInd w:val="0"/>
        <w:spacing w:after="240" w:line="360" w:lineRule="auto"/>
        <w:rPr>
          <w:rFonts w:ascii="Times New Roman" w:hAnsi="Times New Roman" w:cs="Times New Roman"/>
          <w:color w:val="000000"/>
          <w:u w:color="000000"/>
        </w:rPr>
      </w:pPr>
    </w:p>
    <w:p w:rsidR="00720138" w:rsidRDefault="00720138" w:rsidP="00720138">
      <w:pPr>
        <w:pStyle w:val="ListParagraph"/>
        <w:autoSpaceDE w:val="0"/>
        <w:autoSpaceDN w:val="0"/>
        <w:adjustRightInd w:val="0"/>
        <w:spacing w:after="240" w:line="360" w:lineRule="auto"/>
        <w:rPr>
          <w:rFonts w:ascii="Times New Roman" w:hAnsi="Times New Roman" w:cs="Times New Roman"/>
          <w:color w:val="000000"/>
          <w:u w:color="000000"/>
        </w:rPr>
      </w:pPr>
      <w:r>
        <w:rPr>
          <w:rFonts w:ascii="Times New Roman" w:hAnsi="Times New Roman" w:cs="Times New Roman"/>
          <w:noProof/>
          <w:color w:val="000000"/>
          <w:u w:color="000000"/>
        </w:rPr>
        <w:drawing>
          <wp:inline distT="0" distB="0" distL="0" distR="0">
            <wp:extent cx="6057900" cy="327036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Collaborations.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5339" cy="3274376"/>
                    </a:xfrm>
                    <a:prstGeom prst="rect">
                      <a:avLst/>
                    </a:prstGeom>
                  </pic:spPr>
                </pic:pic>
              </a:graphicData>
            </a:graphic>
          </wp:inline>
        </w:drawing>
      </w:r>
    </w:p>
    <w:p w:rsidR="00720138" w:rsidRPr="00720138" w:rsidRDefault="00720138" w:rsidP="00720138">
      <w:pPr>
        <w:pStyle w:val="ListParagraph"/>
        <w:numPr>
          <w:ilvl w:val="0"/>
          <w:numId w:val="15"/>
        </w:numPr>
        <w:autoSpaceDE w:val="0"/>
        <w:autoSpaceDN w:val="0"/>
        <w:adjustRightInd w:val="0"/>
        <w:spacing w:after="240" w:line="360" w:lineRule="auto"/>
        <w:rPr>
          <w:rFonts w:ascii="Times New Roman" w:hAnsi="Times New Roman" w:cs="Times New Roman"/>
          <w:color w:val="000000"/>
          <w:u w:color="000000"/>
        </w:rPr>
      </w:pPr>
      <w:r w:rsidRPr="00720138">
        <w:rPr>
          <w:rFonts w:ascii="Times New Roman" w:hAnsi="Times New Roman" w:cs="Times New Roman"/>
          <w:color w:val="000000"/>
          <w:u w:color="000000"/>
        </w:rPr>
        <w:t xml:space="preserve">Sequence </w:t>
      </w:r>
    </w:p>
    <w:p w:rsidR="00720138" w:rsidRPr="00720138" w:rsidRDefault="00720138" w:rsidP="00720138">
      <w:pPr>
        <w:pStyle w:val="ListParagraph"/>
        <w:autoSpaceDE w:val="0"/>
        <w:autoSpaceDN w:val="0"/>
        <w:adjustRightInd w:val="0"/>
        <w:spacing w:after="240" w:line="360" w:lineRule="auto"/>
        <w:rPr>
          <w:rFonts w:ascii="Times New Roman" w:hAnsi="Times New Roman" w:cs="Times New Roman"/>
          <w:b/>
          <w:color w:val="000000"/>
          <w:u w:color="000000"/>
        </w:rPr>
      </w:pPr>
      <w:r>
        <w:rPr>
          <w:rFonts w:ascii="Times New Roman" w:hAnsi="Times New Roman" w:cs="Times New Roman"/>
          <w:b/>
          <w:noProof/>
          <w:color w:val="000000"/>
          <w:u w:color="000000"/>
        </w:rPr>
        <w:drawing>
          <wp:inline distT="0" distB="0" distL="0" distR="0">
            <wp:extent cx="2498271" cy="31654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Sequence.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8820" cy="3242195"/>
                    </a:xfrm>
                    <a:prstGeom prst="rect">
                      <a:avLst/>
                    </a:prstGeom>
                  </pic:spPr>
                </pic:pic>
              </a:graphicData>
            </a:graphic>
          </wp:inline>
        </w:drawing>
      </w:r>
    </w:p>
    <w:p w:rsidR="00720138" w:rsidRPr="00720138" w:rsidRDefault="00720138" w:rsidP="00720138">
      <w:pPr>
        <w:pStyle w:val="ListParagraph"/>
        <w:numPr>
          <w:ilvl w:val="0"/>
          <w:numId w:val="22"/>
        </w:numPr>
        <w:autoSpaceDE w:val="0"/>
        <w:autoSpaceDN w:val="0"/>
        <w:adjustRightInd w:val="0"/>
        <w:spacing w:after="240" w:line="360" w:lineRule="auto"/>
        <w:rPr>
          <w:rFonts w:ascii="Times New Roman" w:hAnsi="Times New Roman" w:cs="Times New Roman"/>
          <w:b/>
          <w:bCs/>
          <w:color w:val="000000"/>
          <w:sz w:val="32"/>
          <w:szCs w:val="32"/>
          <w:u w:color="000000"/>
        </w:rPr>
      </w:pPr>
      <w:r w:rsidRPr="00720138">
        <w:rPr>
          <w:rFonts w:ascii="Times New Roman" w:hAnsi="Times New Roman" w:cs="Times New Roman"/>
          <w:b/>
          <w:bCs/>
          <w:color w:val="000000"/>
          <w:sz w:val="32"/>
          <w:szCs w:val="32"/>
          <w:u w:color="000000"/>
        </w:rPr>
        <w:lastRenderedPageBreak/>
        <w:t>Test Units</w:t>
      </w:r>
    </w:p>
    <w:p w:rsidR="00720138" w:rsidRPr="00720138" w:rsidRDefault="00720138" w:rsidP="00720138">
      <w:pPr>
        <w:numPr>
          <w:ilvl w:val="1"/>
          <w:numId w:val="16"/>
        </w:numPr>
        <w:tabs>
          <w:tab w:val="left" w:pos="1170"/>
          <w:tab w:val="left" w:pos="1530"/>
        </w:tabs>
        <w:autoSpaceDE w:val="0"/>
        <w:autoSpaceDN w:val="0"/>
        <w:adjustRightInd w:val="0"/>
        <w:spacing w:after="240" w:line="276" w:lineRule="auto"/>
        <w:ind w:left="1530" w:hanging="1530"/>
        <w:rPr>
          <w:rFonts w:ascii="Times New Roman" w:hAnsi="Times New Roman" w:cs="Times New Roman"/>
          <w:color w:val="000000"/>
          <w:u w:color="000000"/>
        </w:rPr>
      </w:pPr>
      <w:r>
        <w:rPr>
          <w:rFonts w:ascii="Times New Roman" w:hAnsi="Times New Roman" w:cs="Times New Roman"/>
          <w:color w:val="000000"/>
          <w:u w:color="000000"/>
        </w:rPr>
        <w:t xml:space="preserve">Menu List (enter the number of the item here directly) </w:t>
      </w:r>
    </w:p>
    <w:p w:rsidR="00720138" w:rsidRPr="00720138" w:rsidRDefault="00720138" w:rsidP="00720138">
      <w:pPr>
        <w:numPr>
          <w:ilvl w:val="1"/>
          <w:numId w:val="17"/>
        </w:numPr>
        <w:tabs>
          <w:tab w:val="left" w:pos="1170"/>
          <w:tab w:val="left" w:pos="1530"/>
        </w:tabs>
        <w:autoSpaceDE w:val="0"/>
        <w:autoSpaceDN w:val="0"/>
        <w:adjustRightInd w:val="0"/>
        <w:spacing w:after="240" w:line="360" w:lineRule="auto"/>
        <w:ind w:left="1530" w:hanging="1530"/>
        <w:rPr>
          <w:rFonts w:ascii="Times New Roman" w:eastAsia="Songti SC" w:hAnsi="Times New Roman" w:cs="Times New Roman"/>
          <w:color w:val="000000"/>
          <w:u w:color="000000"/>
        </w:rPr>
      </w:pPr>
      <w:r>
        <w:rPr>
          <w:rFonts w:ascii="Times New Roman" w:hAnsi="Times New Roman" w:cs="Times New Roman"/>
          <w:color w:val="000000"/>
          <w:u w:color="000000"/>
        </w:rPr>
        <w:t xml:space="preserve">Food Detail </w:t>
      </w:r>
      <w:r>
        <w:rPr>
          <w:rFonts w:ascii="Songti SC" w:eastAsia="Songti SC" w:hAnsi="Times New Roman" w:cs="Songti SC" w:hint="eastAsia"/>
          <w:color w:val="000000"/>
          <w:u w:color="000000"/>
        </w:rPr>
        <w:t>（</w:t>
      </w:r>
      <w:r>
        <w:rPr>
          <w:rFonts w:ascii="Times New Roman" w:eastAsia="Songti SC" w:hAnsi="Times New Roman" w:cs="Times New Roman"/>
          <w:color w:val="000000"/>
          <w:u w:color="000000"/>
        </w:rPr>
        <w:t xml:space="preserve"> Click on the picture and jump into the food detail</w:t>
      </w:r>
      <w:r>
        <w:rPr>
          <w:rFonts w:ascii="Songti SC" w:eastAsia="Songti SC" w:hAnsi="Times New Roman" w:cs="Songti SC" w:hint="eastAsia"/>
          <w:color w:val="000000"/>
          <w:u w:color="000000"/>
        </w:rPr>
        <w:t>）</w:t>
      </w:r>
    </w:p>
    <w:p w:rsidR="00720138" w:rsidRDefault="00720138" w:rsidP="00720138">
      <w:pPr>
        <w:tabs>
          <w:tab w:val="left" w:pos="1170"/>
          <w:tab w:val="left" w:pos="1530"/>
        </w:tabs>
        <w:autoSpaceDE w:val="0"/>
        <w:autoSpaceDN w:val="0"/>
        <w:adjustRightInd w:val="0"/>
        <w:spacing w:after="240" w:line="360" w:lineRule="auto"/>
        <w:ind w:left="1530"/>
        <w:rPr>
          <w:rFonts w:ascii="Times New Roman" w:eastAsia="Songti SC" w:hAnsi="Times New Roman" w:cs="Times New Roman"/>
          <w:color w:val="000000"/>
          <w:u w:color="000000"/>
        </w:rPr>
      </w:pPr>
      <w:bookmarkStart w:id="0" w:name="_GoBack"/>
      <w:r w:rsidRPr="00720138">
        <w:rPr>
          <w:rFonts w:ascii="Times New Roman" w:hAnsi="Times New Roman" w:cs="Times New Roman"/>
          <w:b/>
          <w:bCs/>
          <w:color w:val="000000"/>
          <w:sz w:val="32"/>
          <w:szCs w:val="32"/>
          <w:u w:color="000000"/>
        </w:rPr>
        <w:drawing>
          <wp:inline distT="0" distB="0" distL="0" distR="0" wp14:anchorId="345F8B9B" wp14:editId="507B97A5">
            <wp:extent cx="4521863" cy="36902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7694" cy="3711338"/>
                    </a:xfrm>
                    <a:prstGeom prst="rect">
                      <a:avLst/>
                    </a:prstGeom>
                  </pic:spPr>
                </pic:pic>
              </a:graphicData>
            </a:graphic>
          </wp:inline>
        </w:drawing>
      </w:r>
      <w:bookmarkEnd w:id="0"/>
    </w:p>
    <w:p w:rsidR="00720138" w:rsidRDefault="00720138" w:rsidP="00720138">
      <w:pPr>
        <w:numPr>
          <w:ilvl w:val="1"/>
          <w:numId w:val="17"/>
        </w:numPr>
        <w:tabs>
          <w:tab w:val="left" w:pos="1170"/>
          <w:tab w:val="left" w:pos="1530"/>
        </w:tabs>
        <w:autoSpaceDE w:val="0"/>
        <w:autoSpaceDN w:val="0"/>
        <w:adjustRightInd w:val="0"/>
        <w:spacing w:after="240" w:line="360" w:lineRule="auto"/>
        <w:ind w:left="1530" w:hanging="1530"/>
        <w:rPr>
          <w:rFonts w:ascii="Times New Roman" w:eastAsia="Songti SC" w:hAnsi="Times New Roman" w:cs="Times New Roman"/>
          <w:color w:val="000000"/>
          <w:u w:color="000000"/>
        </w:rPr>
      </w:pPr>
      <w:r>
        <w:rPr>
          <w:rFonts w:ascii="Times New Roman" w:eastAsia="Songti SC" w:hAnsi="Times New Roman" w:cs="Times New Roman"/>
          <w:color w:val="000000"/>
          <w:u w:color="000000"/>
        </w:rPr>
        <w:t xml:space="preserve">Enter the </w:t>
      </w:r>
      <w:proofErr w:type="spellStart"/>
      <w:r>
        <w:rPr>
          <w:rFonts w:ascii="Times New Roman" w:eastAsia="Songti SC" w:hAnsi="Times New Roman" w:cs="Times New Roman"/>
          <w:color w:val="000000"/>
          <w:u w:color="000000"/>
        </w:rPr>
        <w:t>Client_ID</w:t>
      </w:r>
      <w:proofErr w:type="spellEnd"/>
      <w:r>
        <w:rPr>
          <w:rFonts w:ascii="Times New Roman" w:eastAsia="Songti SC" w:hAnsi="Times New Roman" w:cs="Times New Roman"/>
          <w:color w:val="000000"/>
          <w:u w:color="000000"/>
        </w:rPr>
        <w:t xml:space="preserve"> and prepare to submit (Image 3) </w:t>
      </w:r>
    </w:p>
    <w:p w:rsidR="00720138" w:rsidRDefault="00720138" w:rsidP="00720138">
      <w:pPr>
        <w:numPr>
          <w:ilvl w:val="1"/>
          <w:numId w:val="17"/>
        </w:numPr>
        <w:tabs>
          <w:tab w:val="left" w:pos="1170"/>
          <w:tab w:val="left" w:pos="1530"/>
        </w:tabs>
        <w:autoSpaceDE w:val="0"/>
        <w:autoSpaceDN w:val="0"/>
        <w:adjustRightInd w:val="0"/>
        <w:spacing w:after="240" w:line="360" w:lineRule="auto"/>
        <w:ind w:left="1530" w:hanging="1530"/>
        <w:rPr>
          <w:rFonts w:ascii="Times New Roman" w:eastAsia="Songti SC" w:hAnsi="Times New Roman" w:cs="Times New Roman"/>
          <w:color w:val="000000"/>
          <w:u w:color="000000"/>
        </w:rPr>
      </w:pPr>
      <w:r>
        <w:rPr>
          <w:rFonts w:ascii="Times New Roman" w:eastAsia="Songti SC" w:hAnsi="Times New Roman" w:cs="Times New Roman"/>
          <w:color w:val="000000"/>
          <w:u w:color="000000"/>
        </w:rPr>
        <w:t xml:space="preserve">Click on submit button to place your order and see the </w:t>
      </w:r>
      <w:proofErr w:type="spellStart"/>
      <w:r>
        <w:rPr>
          <w:rFonts w:ascii="Times New Roman" w:eastAsia="Songti SC" w:hAnsi="Times New Roman" w:cs="Times New Roman"/>
          <w:color w:val="000000"/>
          <w:u w:color="000000"/>
        </w:rPr>
        <w:t>the</w:t>
      </w:r>
      <w:proofErr w:type="spellEnd"/>
      <w:r>
        <w:rPr>
          <w:rFonts w:ascii="Times New Roman" w:eastAsia="Songti SC" w:hAnsi="Times New Roman" w:cs="Times New Roman"/>
          <w:color w:val="000000"/>
          <w:u w:color="000000"/>
        </w:rPr>
        <w:t xml:space="preserve"> feedback from </w:t>
      </w:r>
      <w:proofErr w:type="gramStart"/>
      <w:r>
        <w:rPr>
          <w:rFonts w:ascii="Times New Roman" w:eastAsia="Songti SC" w:hAnsi="Times New Roman" w:cs="Times New Roman"/>
          <w:color w:val="000000"/>
          <w:u w:color="000000"/>
        </w:rPr>
        <w:t>server(</w:t>
      </w:r>
      <w:proofErr w:type="gramEnd"/>
      <w:r>
        <w:rPr>
          <w:rFonts w:ascii="Times New Roman" w:eastAsia="Songti SC" w:hAnsi="Times New Roman" w:cs="Times New Roman"/>
          <w:color w:val="000000"/>
          <w:u w:color="000000"/>
        </w:rPr>
        <w:t>Image 4)</w:t>
      </w:r>
    </w:p>
    <w:p w:rsidR="00720138" w:rsidRDefault="00720138" w:rsidP="00720138">
      <w:pPr>
        <w:autoSpaceDE w:val="0"/>
        <w:autoSpaceDN w:val="0"/>
        <w:adjustRightInd w:val="0"/>
        <w:spacing w:after="240" w:line="360" w:lineRule="auto"/>
        <w:ind w:left="1530"/>
        <w:rPr>
          <w:rFonts w:ascii="Times New Roman" w:eastAsia="Songti SC" w:hAnsi="Times New Roman" w:cs="Times New Roman"/>
          <w:color w:val="244084"/>
          <w:u w:color="000000"/>
        </w:rPr>
      </w:pPr>
      <w:r>
        <w:rPr>
          <w:rFonts w:ascii="Times New Roman" w:eastAsia="Songti SC" w:hAnsi="Times New Roman" w:cs="Times New Roman"/>
          <w:color w:val="244084"/>
          <w:u w:color="000000"/>
        </w:rPr>
        <w:t>Because of our setting, the first order will be declined.</w:t>
      </w:r>
    </w:p>
    <w:p w:rsidR="00720138" w:rsidRDefault="00720138" w:rsidP="00720138">
      <w:pPr>
        <w:autoSpaceDE w:val="0"/>
        <w:autoSpaceDN w:val="0"/>
        <w:adjustRightInd w:val="0"/>
        <w:spacing w:after="240" w:line="360" w:lineRule="auto"/>
        <w:ind w:left="1530"/>
        <w:rPr>
          <w:rFonts w:ascii="Times New Roman" w:eastAsia="Songti SC" w:hAnsi="Times New Roman" w:cs="Times New Roman"/>
          <w:color w:val="244084"/>
          <w:u w:color="000000"/>
        </w:rPr>
      </w:pPr>
      <w:r w:rsidRPr="00720138">
        <w:rPr>
          <w:rFonts w:ascii="Times New Roman" w:eastAsia="Songti SC" w:hAnsi="Times New Roman" w:cs="Times New Roman"/>
          <w:color w:val="244084"/>
          <w:u w:color="000000"/>
        </w:rPr>
        <w:lastRenderedPageBreak/>
        <w:drawing>
          <wp:inline distT="0" distB="0" distL="0" distR="0" wp14:anchorId="34A8B6D8" wp14:editId="60D35012">
            <wp:extent cx="4581162" cy="3453493"/>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5015" cy="3479013"/>
                    </a:xfrm>
                    <a:prstGeom prst="rect">
                      <a:avLst/>
                    </a:prstGeom>
                  </pic:spPr>
                </pic:pic>
              </a:graphicData>
            </a:graphic>
          </wp:inline>
        </w:drawing>
      </w:r>
    </w:p>
    <w:p w:rsidR="00720138" w:rsidRDefault="00720138" w:rsidP="00720138">
      <w:pPr>
        <w:numPr>
          <w:ilvl w:val="1"/>
          <w:numId w:val="18"/>
        </w:numPr>
        <w:tabs>
          <w:tab w:val="left" w:pos="1170"/>
          <w:tab w:val="left" w:pos="1530"/>
        </w:tabs>
        <w:autoSpaceDE w:val="0"/>
        <w:autoSpaceDN w:val="0"/>
        <w:adjustRightInd w:val="0"/>
        <w:spacing w:after="240" w:line="360" w:lineRule="auto"/>
        <w:ind w:left="1530" w:hanging="1530"/>
        <w:rPr>
          <w:rFonts w:ascii="Times New Roman" w:eastAsia="Songti SC" w:hAnsi="Times New Roman" w:cs="Times New Roman"/>
          <w:color w:val="000000"/>
          <w:u w:color="000000"/>
        </w:rPr>
      </w:pPr>
      <w:r>
        <w:rPr>
          <w:rFonts w:ascii="Times New Roman" w:eastAsia="Songti SC" w:hAnsi="Times New Roman" w:cs="Times New Roman"/>
          <w:color w:val="000000"/>
          <w:u w:color="000000"/>
        </w:rPr>
        <w:t>Change your client id and submit again. Now you can see the notification from server part. (Image 5)</w:t>
      </w:r>
    </w:p>
    <w:p w:rsidR="00720138" w:rsidRDefault="00720138" w:rsidP="00720138">
      <w:pPr>
        <w:numPr>
          <w:ilvl w:val="1"/>
          <w:numId w:val="18"/>
        </w:numPr>
        <w:tabs>
          <w:tab w:val="left" w:pos="1170"/>
          <w:tab w:val="left" w:pos="1530"/>
        </w:tabs>
        <w:autoSpaceDE w:val="0"/>
        <w:autoSpaceDN w:val="0"/>
        <w:adjustRightInd w:val="0"/>
        <w:spacing w:after="240" w:line="360" w:lineRule="auto"/>
        <w:ind w:left="1530" w:hanging="1530"/>
        <w:rPr>
          <w:rFonts w:ascii="Times New Roman" w:eastAsia="Songti SC" w:hAnsi="Times New Roman" w:cs="Times New Roman"/>
          <w:color w:val="000000"/>
          <w:u w:color="000000"/>
        </w:rPr>
      </w:pPr>
      <w:r>
        <w:rPr>
          <w:rFonts w:ascii="Times New Roman" w:eastAsia="Songti SC" w:hAnsi="Times New Roman" w:cs="Times New Roman"/>
          <w:color w:val="000000"/>
          <w:u w:color="000000"/>
        </w:rPr>
        <w:t xml:space="preserve">If you choose </w:t>
      </w:r>
      <w:proofErr w:type="gramStart"/>
      <w:r>
        <w:rPr>
          <w:rFonts w:ascii="Times New Roman" w:eastAsia="Songti SC" w:hAnsi="Times New Roman" w:cs="Times New Roman"/>
          <w:color w:val="000000"/>
          <w:u w:color="000000"/>
        </w:rPr>
        <w:t>continue</w:t>
      </w:r>
      <w:proofErr w:type="gramEnd"/>
      <w:r>
        <w:rPr>
          <w:rFonts w:ascii="Times New Roman" w:eastAsia="Songti SC" w:hAnsi="Times New Roman" w:cs="Times New Roman"/>
          <w:color w:val="000000"/>
          <w:u w:color="000000"/>
        </w:rPr>
        <w:t xml:space="preserve">, the new status will be </w:t>
      </w:r>
      <w:r>
        <w:rPr>
          <w:rFonts w:ascii="Times New Roman" w:eastAsia="Songti SC" w:hAnsi="Times New Roman" w:cs="Times New Roman"/>
          <w:color w:val="000000"/>
          <w:u w:color="000000"/>
        </w:rPr>
        <w:t>updated. (</w:t>
      </w:r>
      <w:r>
        <w:rPr>
          <w:rFonts w:ascii="Times New Roman" w:eastAsia="Songti SC" w:hAnsi="Times New Roman" w:cs="Times New Roman"/>
          <w:color w:val="000000"/>
          <w:u w:color="000000"/>
        </w:rPr>
        <w:t xml:space="preserve">Image 6) </w:t>
      </w:r>
    </w:p>
    <w:p w:rsidR="00720138" w:rsidRDefault="00720138" w:rsidP="00720138">
      <w:pPr>
        <w:tabs>
          <w:tab w:val="left" w:pos="1170"/>
          <w:tab w:val="left" w:pos="1530"/>
        </w:tabs>
        <w:autoSpaceDE w:val="0"/>
        <w:autoSpaceDN w:val="0"/>
        <w:adjustRightInd w:val="0"/>
        <w:spacing w:after="240" w:line="360" w:lineRule="auto"/>
        <w:ind w:left="1530"/>
        <w:rPr>
          <w:rFonts w:ascii="Times New Roman" w:eastAsia="Songti SC" w:hAnsi="Times New Roman" w:cs="Times New Roman"/>
          <w:color w:val="000000"/>
          <w:u w:color="000000"/>
        </w:rPr>
      </w:pPr>
      <w:r w:rsidRPr="00720138">
        <w:rPr>
          <w:rFonts w:ascii="Times New Roman" w:eastAsia="Songti SC" w:hAnsi="Times New Roman" w:cs="Times New Roman"/>
          <w:color w:val="000000"/>
          <w:u w:color="000000"/>
        </w:rPr>
        <w:drawing>
          <wp:inline distT="0" distB="0" distL="0" distR="0" wp14:anchorId="5D89AC33" wp14:editId="664BEEB2">
            <wp:extent cx="4204607" cy="342796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4607" cy="3427960"/>
                    </a:xfrm>
                    <a:prstGeom prst="rect">
                      <a:avLst/>
                    </a:prstGeom>
                  </pic:spPr>
                </pic:pic>
              </a:graphicData>
            </a:graphic>
          </wp:inline>
        </w:drawing>
      </w:r>
    </w:p>
    <w:p w:rsidR="00720138" w:rsidRDefault="00720138" w:rsidP="00720138">
      <w:pPr>
        <w:autoSpaceDE w:val="0"/>
        <w:autoSpaceDN w:val="0"/>
        <w:adjustRightInd w:val="0"/>
        <w:spacing w:after="240" w:line="276" w:lineRule="auto"/>
        <w:ind w:left="1530"/>
        <w:rPr>
          <w:rFonts w:ascii="Times New Roman" w:eastAsia="Songti SC" w:hAnsi="Times New Roman" w:cs="Times New Roman"/>
          <w:color w:val="000000"/>
          <w:u w:color="000000"/>
        </w:rPr>
      </w:pPr>
    </w:p>
    <w:p w:rsidR="00720138" w:rsidRDefault="00720138" w:rsidP="00720138">
      <w:pPr>
        <w:numPr>
          <w:ilvl w:val="1"/>
          <w:numId w:val="19"/>
        </w:numPr>
        <w:tabs>
          <w:tab w:val="left" w:pos="1170"/>
          <w:tab w:val="left" w:pos="1530"/>
        </w:tabs>
        <w:autoSpaceDE w:val="0"/>
        <w:autoSpaceDN w:val="0"/>
        <w:adjustRightInd w:val="0"/>
        <w:spacing w:after="240" w:line="360" w:lineRule="auto"/>
        <w:ind w:left="1530" w:hanging="1530"/>
        <w:rPr>
          <w:rFonts w:ascii="Times New Roman" w:eastAsia="Songti SC" w:hAnsi="Times New Roman" w:cs="Times New Roman"/>
          <w:color w:val="000000"/>
          <w:u w:color="000000"/>
        </w:rPr>
      </w:pPr>
      <w:r>
        <w:rPr>
          <w:rFonts w:ascii="Times New Roman" w:eastAsia="Songti SC" w:hAnsi="Times New Roman" w:cs="Times New Roman"/>
          <w:color w:val="000000"/>
          <w:u w:color="000000"/>
        </w:rPr>
        <w:t xml:space="preserve">In the server end, the status will update as </w:t>
      </w:r>
      <w:r>
        <w:rPr>
          <w:rFonts w:ascii="Times New Roman" w:eastAsia="Songti SC" w:hAnsi="Times New Roman" w:cs="Times New Roman"/>
          <w:color w:val="000000"/>
          <w:u w:color="000000"/>
        </w:rPr>
        <w:t>well. (</w:t>
      </w:r>
      <w:r>
        <w:rPr>
          <w:rFonts w:ascii="Times New Roman" w:eastAsia="Songti SC" w:hAnsi="Times New Roman" w:cs="Times New Roman"/>
          <w:color w:val="000000"/>
          <w:u w:color="000000"/>
        </w:rPr>
        <w:t>Image 7 &amp; 8)</w:t>
      </w:r>
    </w:p>
    <w:p w:rsidR="00720138" w:rsidRDefault="00720138" w:rsidP="00720138">
      <w:pPr>
        <w:tabs>
          <w:tab w:val="left" w:pos="1170"/>
          <w:tab w:val="left" w:pos="1530"/>
        </w:tabs>
        <w:autoSpaceDE w:val="0"/>
        <w:autoSpaceDN w:val="0"/>
        <w:adjustRightInd w:val="0"/>
        <w:spacing w:after="240" w:line="360" w:lineRule="auto"/>
        <w:ind w:left="1530"/>
        <w:rPr>
          <w:rFonts w:ascii="Times New Roman" w:eastAsia="Songti SC" w:hAnsi="Times New Roman" w:cs="Times New Roman"/>
          <w:color w:val="000000"/>
          <w:u w:color="000000"/>
        </w:rPr>
      </w:pPr>
      <w:r w:rsidRPr="00720138">
        <w:rPr>
          <w:rFonts w:ascii="Times New Roman" w:eastAsia="Songti SC" w:hAnsi="Times New Roman" w:cs="Times New Roman"/>
          <w:color w:val="000000"/>
          <w:u w:color="000000"/>
        </w:rPr>
        <w:drawing>
          <wp:inline distT="0" distB="0" distL="0" distR="0" wp14:anchorId="07AD68B6" wp14:editId="0EC9BC28">
            <wp:extent cx="4160904" cy="294730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9137" cy="2953139"/>
                    </a:xfrm>
                    <a:prstGeom prst="rect">
                      <a:avLst/>
                    </a:prstGeom>
                  </pic:spPr>
                </pic:pic>
              </a:graphicData>
            </a:graphic>
          </wp:inline>
        </w:drawing>
      </w:r>
    </w:p>
    <w:p w:rsidR="00CA0543" w:rsidRDefault="00720138" w:rsidP="00720138">
      <w:r>
        <w:rPr>
          <w:rFonts w:ascii="Times New Roman" w:eastAsia="Songti SC" w:hAnsi="Times New Roman" w:cs="Times New Roman"/>
          <w:color w:val="000000"/>
          <w:u w:color="000000"/>
        </w:rPr>
        <w:t xml:space="preserve">                         </w:t>
      </w:r>
    </w:p>
    <w:sectPr w:rsidR="00CA0543" w:rsidSect="00A77E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00000010"/>
    <w:lvl w:ilvl="0" w:tplc="000005DD">
      <w:start w:val="1"/>
      <w:numFmt w:val="bullet"/>
      <w:lvlText w:val="•"/>
      <w:lvlJc w:val="left"/>
      <w:pPr>
        <w:ind w:left="720" w:hanging="360"/>
      </w:pPr>
    </w:lvl>
    <w:lvl w:ilvl="1" w:tplc="000005DE">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00000011"/>
    <w:lvl w:ilvl="0" w:tplc="00000641">
      <w:start w:val="1"/>
      <w:numFmt w:val="bullet"/>
      <w:lvlText w:val="•"/>
      <w:lvlJc w:val="left"/>
      <w:pPr>
        <w:ind w:left="720" w:hanging="360"/>
      </w:pPr>
    </w:lvl>
    <w:lvl w:ilvl="1" w:tplc="00000642">
      <w:start w:val="2"/>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00000012"/>
    <w:lvl w:ilvl="0" w:tplc="000006A5">
      <w:start w:val="1"/>
      <w:numFmt w:val="bullet"/>
      <w:lvlText w:val="•"/>
      <w:lvlJc w:val="left"/>
      <w:pPr>
        <w:ind w:left="720" w:hanging="360"/>
      </w:pPr>
    </w:lvl>
    <w:lvl w:ilvl="1" w:tplc="000006A6">
      <w:start w:val="5"/>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00000013"/>
    <w:lvl w:ilvl="0" w:tplc="00000709">
      <w:start w:val="1"/>
      <w:numFmt w:val="bullet"/>
      <w:lvlText w:val="•"/>
      <w:lvlJc w:val="left"/>
      <w:pPr>
        <w:ind w:left="720" w:hanging="360"/>
      </w:pPr>
    </w:lvl>
    <w:lvl w:ilvl="1" w:tplc="0000070A">
      <w:start w:val="7"/>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1030484"/>
    <w:multiLevelType w:val="hybridMultilevel"/>
    <w:tmpl w:val="DDB068F4"/>
    <w:lvl w:ilvl="0" w:tplc="619284A8">
      <w:start w:val="1"/>
      <w:numFmt w:val="bullet"/>
      <w:lvlText w:val=""/>
      <w:lvlJc w:val="left"/>
      <w:pPr>
        <w:ind w:left="720" w:hanging="360"/>
      </w:pPr>
      <w:rPr>
        <w:rFonts w:ascii="Wingdings" w:hAnsi="Wingdings" w:hint="default"/>
        <w:sz w:val="32"/>
        <w:szCs w:val="3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1455E6D"/>
    <w:multiLevelType w:val="hybridMultilevel"/>
    <w:tmpl w:val="84DA1DAC"/>
    <w:lvl w:ilvl="0" w:tplc="619284A8">
      <w:start w:val="1"/>
      <w:numFmt w:val="bullet"/>
      <w:lvlText w:val=""/>
      <w:lvlJc w:val="left"/>
      <w:pPr>
        <w:ind w:left="720" w:hanging="360"/>
      </w:pPr>
      <w:rPr>
        <w:rFonts w:ascii="Wingdings" w:hAnsi="Wingdings" w:hint="default"/>
        <w:sz w:val="32"/>
        <w:szCs w:val="3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C882DE5"/>
    <w:multiLevelType w:val="hybridMultilevel"/>
    <w:tmpl w:val="DF7E9868"/>
    <w:lvl w:ilvl="0" w:tplc="619284A8">
      <w:start w:val="1"/>
      <w:numFmt w:val="bullet"/>
      <w:lvlText w:val=""/>
      <w:lvlJc w:val="left"/>
      <w:pPr>
        <w:ind w:left="720" w:hanging="360"/>
      </w:pPr>
      <w:rPr>
        <w:rFonts w:ascii="Wingdings" w:hAnsi="Wingdings" w:hint="default"/>
        <w:sz w:val="32"/>
        <w:szCs w:val="3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138"/>
    <w:rsid w:val="002D12A0"/>
    <w:rsid w:val="00720138"/>
    <w:rsid w:val="00A77EEC"/>
    <w:rsid w:val="00DB2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18E7"/>
  <w15:chartTrackingRefBased/>
  <w15:docId w15:val="{A588E09C-4B3D-EA46-9579-25036FA25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1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mindorks.com/android-core-looper-handler-and-handlerthread-bd54d69fe91a"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768</Words>
  <Characters>4381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 Xu</dc:creator>
  <cp:keywords/>
  <dc:description/>
  <cp:lastModifiedBy>Yidi Xu</cp:lastModifiedBy>
  <cp:revision>1</cp:revision>
  <dcterms:created xsi:type="dcterms:W3CDTF">2018-04-23T03:07:00Z</dcterms:created>
  <dcterms:modified xsi:type="dcterms:W3CDTF">2018-04-23T03:18:00Z</dcterms:modified>
</cp:coreProperties>
</file>